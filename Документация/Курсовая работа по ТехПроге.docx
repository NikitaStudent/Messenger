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B72613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0369004"/>
      <w:bookmarkStart w:id="1" w:name="_Toc10369635"/>
      <w:bookmarkStart w:id="2" w:name="_Toc10440336"/>
      <w:bookmarkStart w:id="3" w:name="_Toc514358826"/>
      <w:bookmarkStart w:id="4" w:name="_Toc514568433"/>
      <w:bookmarkStart w:id="5" w:name="_Toc514610516"/>
      <w:r w:rsidRPr="00D562CD"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</w:p>
    <w:p w14:paraId="033CA490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6" w:name="_Toc10369005"/>
      <w:bookmarkStart w:id="7" w:name="_Toc10369636"/>
      <w:bookmarkStart w:id="8" w:name="_Toc10440337"/>
      <w:r w:rsidRPr="00D562CD"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6"/>
      <w:bookmarkEnd w:id="7"/>
      <w:bookmarkEnd w:id="8"/>
    </w:p>
    <w:p w14:paraId="4881CCF4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9" w:name="_Toc10369006"/>
      <w:bookmarkStart w:id="10" w:name="_Toc10369637"/>
      <w:bookmarkStart w:id="11" w:name="_Toc10440338"/>
      <w:r w:rsidRPr="00D562CD"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9"/>
      <w:bookmarkEnd w:id="10"/>
      <w:bookmarkEnd w:id="11"/>
    </w:p>
    <w:p w14:paraId="36A07FAA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12" w:name="_Toc10369007"/>
      <w:bookmarkStart w:id="13" w:name="_Toc10369638"/>
      <w:bookmarkStart w:id="14" w:name="_Toc10440339"/>
      <w:r w:rsidRPr="00D562CD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12"/>
      <w:bookmarkEnd w:id="13"/>
      <w:bookmarkEnd w:id="14"/>
    </w:p>
    <w:p w14:paraId="464E7121" w14:textId="77777777" w:rsidR="00C31D95" w:rsidRPr="00D562CD" w:rsidRDefault="00C31D95" w:rsidP="00C31D95">
      <w:pPr>
        <w:spacing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A56C6B2" w14:textId="77777777" w:rsidR="00C31D95" w:rsidRPr="00E977F6" w:rsidRDefault="00C31D95" w:rsidP="00C31D95">
      <w:pPr>
        <w:spacing w:before="240" w:after="240" w:line="240" w:lineRule="auto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5" w:name="_Toc10369008"/>
      <w:bookmarkStart w:id="16" w:name="_Toc10369639"/>
      <w:bookmarkStart w:id="17" w:name="_Toc10440340"/>
      <w:r w:rsidRPr="00D562CD">
        <w:rPr>
          <w:rFonts w:ascii="Arial" w:hAnsi="Arial" w:cs="Arial"/>
          <w:sz w:val="24"/>
          <w:szCs w:val="24"/>
        </w:rPr>
        <w:t xml:space="preserve">Факультет </w:t>
      </w:r>
      <w:r w:rsidRPr="00D562CD">
        <w:rPr>
          <w:rFonts w:ascii="Arial" w:hAnsi="Arial" w:cs="Arial"/>
          <w:i/>
          <w:sz w:val="24"/>
          <w:szCs w:val="24"/>
        </w:rPr>
        <w:t>компьютерных наук</w:t>
      </w:r>
      <w:bookmarkEnd w:id="15"/>
      <w:bookmarkEnd w:id="16"/>
      <w:bookmarkEnd w:id="17"/>
    </w:p>
    <w:p w14:paraId="7E116DFB" w14:textId="77777777" w:rsidR="00C31D95" w:rsidRPr="00D562CD" w:rsidRDefault="00C31D95" w:rsidP="00C31D95">
      <w:pPr>
        <w:spacing w:before="240" w:after="840" w:line="240" w:lineRule="auto"/>
        <w:jc w:val="center"/>
        <w:outlineLvl w:val="0"/>
        <w:rPr>
          <w:rFonts w:ascii="Arial" w:hAnsi="Arial" w:cs="Arial"/>
          <w:i/>
          <w:iCs/>
          <w:sz w:val="24"/>
          <w:szCs w:val="24"/>
        </w:rPr>
      </w:pPr>
      <w:bookmarkStart w:id="18" w:name="_Toc10369009"/>
      <w:bookmarkStart w:id="19" w:name="_Toc10369640"/>
      <w:bookmarkStart w:id="20" w:name="_Toc10440341"/>
      <w:r w:rsidRPr="00D562CD">
        <w:rPr>
          <w:rFonts w:ascii="Arial" w:hAnsi="Arial" w:cs="Arial"/>
          <w:sz w:val="24"/>
          <w:szCs w:val="24"/>
        </w:rPr>
        <w:t>Кафедра</w:t>
      </w:r>
      <w:r w:rsidRPr="00D562CD">
        <w:rPr>
          <w:rFonts w:ascii="Arial" w:hAnsi="Arial" w:cs="Arial"/>
          <w:i/>
          <w:sz w:val="24"/>
          <w:szCs w:val="24"/>
        </w:rPr>
        <w:t xml:space="preserve"> программирования и </w:t>
      </w:r>
      <w:r w:rsidRPr="00D562CD">
        <w:rPr>
          <w:rFonts w:ascii="Arial" w:hAnsi="Arial" w:cs="Arial"/>
          <w:i/>
          <w:iCs/>
          <w:sz w:val="24"/>
          <w:szCs w:val="24"/>
        </w:rPr>
        <w:t>информационных технологий</w:t>
      </w:r>
      <w:bookmarkEnd w:id="18"/>
      <w:bookmarkEnd w:id="19"/>
      <w:bookmarkEnd w:id="20"/>
    </w:p>
    <w:p w14:paraId="7DB535C8" w14:textId="654E3E2A" w:rsidR="00C31D95" w:rsidRPr="00EF7156" w:rsidRDefault="00EF7156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Мессенджер</w:t>
      </w:r>
    </w:p>
    <w:p w14:paraId="2BDD46BF" w14:textId="77777777" w:rsidR="00C31D95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2EFE86C" w14:textId="77777777" w:rsidR="00C31D95" w:rsidRPr="00C31D95" w:rsidRDefault="00C31D95" w:rsidP="00C31D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center"/>
        <w:rPr>
          <w:rFonts w:ascii="Arial" w:hAnsi="Arial" w:cs="Arial"/>
          <w:i/>
          <w:sz w:val="24"/>
        </w:rPr>
      </w:pPr>
      <w:r w:rsidRPr="00A77712">
        <w:rPr>
          <w:rFonts w:ascii="Arial" w:hAnsi="Arial" w:cs="Arial"/>
          <w:i/>
          <w:sz w:val="24"/>
        </w:rPr>
        <w:t>Курсов</w:t>
      </w:r>
      <w:r>
        <w:rPr>
          <w:rFonts w:ascii="Arial" w:hAnsi="Arial" w:cs="Arial"/>
          <w:i/>
          <w:sz w:val="24"/>
        </w:rPr>
        <w:t>ой проект</w:t>
      </w:r>
    </w:p>
    <w:p w14:paraId="28B46BAD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4A85E0F4" w14:textId="2A04AA98" w:rsidR="00C31D95" w:rsidRPr="00EF7156" w:rsidRDefault="00EF7156" w:rsidP="00EF7156">
      <w:pPr>
        <w:spacing w:before="120" w:after="120"/>
        <w:jc w:val="center"/>
        <w:rPr>
          <w:rFonts w:eastAsia="Times New Roman"/>
          <w:i/>
        </w:rPr>
      </w:pPr>
      <w:r w:rsidRPr="00774B14">
        <w:rPr>
          <w:rFonts w:eastAsia="Times New Roman"/>
          <w:i/>
        </w:rPr>
        <w:t xml:space="preserve">09.03.04 Программная инженерия </w:t>
      </w:r>
    </w:p>
    <w:p w14:paraId="0D13CC35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B8DBF61" w14:textId="77777777" w:rsidR="00C31D95" w:rsidRPr="00D562CD" w:rsidRDefault="00C31D95" w:rsidP="00C31D95">
      <w:pPr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7F3D9F0" w14:textId="2C2A19AC" w:rsidR="00C31D95" w:rsidRDefault="00C31D95" w:rsidP="00C31D95">
      <w:pPr>
        <w:spacing w:before="120" w:after="120" w:line="240" w:lineRule="auto"/>
        <w:jc w:val="left"/>
        <w:rPr>
          <w:rFonts w:ascii="Arial" w:hAnsi="Arial" w:cs="Arial"/>
          <w:sz w:val="24"/>
          <w:szCs w:val="24"/>
        </w:rPr>
      </w:pPr>
      <w:r w:rsidRPr="00D562CD">
        <w:rPr>
          <w:rFonts w:ascii="Arial" w:hAnsi="Arial" w:cs="Arial"/>
          <w:sz w:val="24"/>
          <w:szCs w:val="24"/>
        </w:rPr>
        <w:t>Допущен к защите</w:t>
      </w:r>
    </w:p>
    <w:p w14:paraId="6627A523" w14:textId="3863D9A9" w:rsidR="00EF7156" w:rsidRPr="00EF7156" w:rsidRDefault="00EF7156" w:rsidP="00EF7156">
      <w:pPr>
        <w:spacing w:before="240" w:after="120"/>
        <w:rPr>
          <w:rFonts w:ascii="Arial" w:eastAsia="Times New Roman" w:hAnsi="Arial" w:cs="Arial"/>
          <w:sz w:val="22"/>
          <w:szCs w:val="22"/>
        </w:rPr>
      </w:pPr>
      <w:r w:rsidRPr="00EF7156">
        <w:rPr>
          <w:rFonts w:ascii="Arial" w:eastAsia="Times New Roman" w:hAnsi="Arial" w:cs="Arial"/>
          <w:sz w:val="22"/>
          <w:szCs w:val="22"/>
        </w:rPr>
        <w:t xml:space="preserve">Заказчик ______________ </w:t>
      </w:r>
      <w:r w:rsidRPr="00EF7156">
        <w:rPr>
          <w:rFonts w:ascii="Arial" w:eastAsia="Times New Roman" w:hAnsi="Arial" w:cs="Arial"/>
          <w:i/>
          <w:sz w:val="22"/>
          <w:szCs w:val="22"/>
        </w:rPr>
        <w:t xml:space="preserve">В.С. Тарасов   </w:t>
      </w:r>
      <w:r w:rsidRPr="00EF7156">
        <w:rPr>
          <w:rFonts w:ascii="Arial" w:eastAsia="Times New Roman" w:hAnsi="Arial" w:cs="Arial"/>
          <w:sz w:val="22"/>
          <w:szCs w:val="22"/>
        </w:rPr>
        <w:t>_</w:t>
      </w:r>
      <w:proofErr w:type="gramStart"/>
      <w:r w:rsidRPr="00EF7156">
        <w:rPr>
          <w:rFonts w:ascii="Arial" w:eastAsia="Times New Roman" w:hAnsi="Arial" w:cs="Arial"/>
          <w:sz w:val="22"/>
          <w:szCs w:val="22"/>
        </w:rPr>
        <w:t>_._</w:t>
      </w:r>
      <w:proofErr w:type="gramEnd"/>
      <w:r w:rsidRPr="00EF7156">
        <w:rPr>
          <w:rFonts w:ascii="Arial" w:eastAsia="Times New Roman" w:hAnsi="Arial" w:cs="Arial"/>
          <w:sz w:val="22"/>
          <w:szCs w:val="22"/>
        </w:rPr>
        <w:t>_.20__</w:t>
      </w:r>
    </w:p>
    <w:p w14:paraId="00FC7CAC" w14:textId="41103D47" w:rsidR="00C31D95" w:rsidRDefault="00C31D95" w:rsidP="00C31D95">
      <w:pPr>
        <w:spacing w:before="240" w:after="120" w:line="276" w:lineRule="auto"/>
        <w:jc w:val="left"/>
        <w:rPr>
          <w:rFonts w:ascii="Arial" w:hAnsi="Arial" w:cs="Arial"/>
          <w:i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Обучающийся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Н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.</w:t>
      </w:r>
      <w:r w:rsidR="00EF7156">
        <w:rPr>
          <w:rFonts w:ascii="Arial" w:hAnsi="Arial" w:cs="Arial"/>
          <w:i/>
          <w:sz w:val="22"/>
          <w:szCs w:val="22"/>
          <w:lang w:eastAsia="en-US"/>
        </w:rPr>
        <w:t xml:space="preserve"> А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 xml:space="preserve">. 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Кожевников</w:t>
      </w:r>
      <w:r w:rsidRPr="00D562CD">
        <w:rPr>
          <w:rFonts w:ascii="Arial" w:hAnsi="Arial" w:cs="Arial"/>
          <w:i/>
          <w:sz w:val="22"/>
          <w:szCs w:val="22"/>
          <w:lang w:eastAsia="en-US"/>
        </w:rPr>
        <w:t>, 3 курс, д/о</w:t>
      </w:r>
    </w:p>
    <w:p w14:paraId="4C0A0D6C" w14:textId="749C5307" w:rsidR="00C31D95" w:rsidRPr="00EF7156" w:rsidRDefault="00C31D95" w:rsidP="00EF7156">
      <w:pPr>
        <w:spacing w:before="240" w:after="120" w:line="276" w:lineRule="auto"/>
        <w:jc w:val="left"/>
        <w:rPr>
          <w:rFonts w:ascii="Arial" w:hAnsi="Arial" w:cs="Arial"/>
          <w:i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Обучающийся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Д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.</w:t>
      </w:r>
      <w:r w:rsidR="00EF7156">
        <w:rPr>
          <w:rFonts w:ascii="Arial" w:hAnsi="Arial" w:cs="Arial"/>
          <w:i/>
          <w:sz w:val="22"/>
          <w:szCs w:val="22"/>
          <w:lang w:eastAsia="en-US"/>
        </w:rPr>
        <w:t xml:space="preserve"> </w:t>
      </w:r>
      <w:r w:rsidR="00EF7156">
        <w:rPr>
          <w:rFonts w:ascii="Arial" w:hAnsi="Arial" w:cs="Arial"/>
          <w:i/>
          <w:sz w:val="22"/>
          <w:szCs w:val="22"/>
          <w:lang w:val="en-US" w:eastAsia="en-US"/>
        </w:rPr>
        <w:t>A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 xml:space="preserve">. </w:t>
      </w:r>
      <w:r w:rsidR="00EF7156">
        <w:rPr>
          <w:rFonts w:ascii="Arial" w:hAnsi="Arial" w:cs="Arial"/>
          <w:i/>
          <w:sz w:val="22"/>
          <w:szCs w:val="22"/>
          <w:lang w:eastAsia="en-US"/>
        </w:rPr>
        <w:t>Лепехин</w:t>
      </w:r>
      <w:r w:rsidRPr="00D562CD">
        <w:rPr>
          <w:rFonts w:ascii="Arial" w:hAnsi="Arial" w:cs="Arial"/>
          <w:i/>
          <w:sz w:val="22"/>
          <w:szCs w:val="22"/>
          <w:lang w:eastAsia="en-US"/>
        </w:rPr>
        <w:t>, 3 курс, д/о</w:t>
      </w:r>
    </w:p>
    <w:p w14:paraId="38B1D3A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912A62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7B7E2918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31FB7D9F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80F1900" w14:textId="77777777" w:rsidR="00C31D95" w:rsidRDefault="00C31D95" w:rsidP="00C31D95">
      <w:pPr>
        <w:ind w:firstLine="284"/>
        <w:rPr>
          <w:rFonts w:ascii="Arial" w:hAnsi="Arial" w:cs="Arial"/>
          <w:sz w:val="22"/>
          <w:szCs w:val="22"/>
          <w:lang w:eastAsia="en-US"/>
        </w:rPr>
      </w:pPr>
    </w:p>
    <w:p w14:paraId="163EDF7B" w14:textId="77777777" w:rsidR="00C31D95" w:rsidRDefault="00C31D95" w:rsidP="00C31D95">
      <w:pPr>
        <w:rPr>
          <w:rFonts w:ascii="Arial" w:hAnsi="Arial" w:cs="Arial"/>
          <w:sz w:val="22"/>
          <w:szCs w:val="22"/>
          <w:lang w:eastAsia="en-US"/>
        </w:rPr>
      </w:pPr>
    </w:p>
    <w:p w14:paraId="05103A4B" w14:textId="77777777" w:rsidR="00C31D95" w:rsidRDefault="00C31D95" w:rsidP="00C31D95">
      <w:pPr>
        <w:rPr>
          <w:rFonts w:ascii="Arial" w:hAnsi="Arial" w:cs="Arial"/>
          <w:sz w:val="22"/>
          <w:szCs w:val="22"/>
          <w:lang w:eastAsia="en-US"/>
        </w:rPr>
      </w:pPr>
    </w:p>
    <w:p w14:paraId="5A990318" w14:textId="5CE33849" w:rsidR="00C31D95" w:rsidRPr="00B92C92" w:rsidRDefault="00C31D95" w:rsidP="00C31D95">
      <w:pPr>
        <w:ind w:left="2832" w:firstLine="708"/>
        <w:rPr>
          <w:rFonts w:ascii="Arial" w:hAnsi="Arial" w:cs="Arial"/>
          <w:sz w:val="22"/>
          <w:szCs w:val="22"/>
          <w:lang w:eastAsia="en-US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Воронеж 20</w:t>
      </w:r>
      <w:bookmarkEnd w:id="3"/>
      <w:bookmarkEnd w:id="4"/>
      <w:bookmarkEnd w:id="5"/>
      <w:r w:rsidR="00EF7156">
        <w:rPr>
          <w:rFonts w:ascii="Arial" w:hAnsi="Arial" w:cs="Arial"/>
          <w:sz w:val="22"/>
          <w:szCs w:val="22"/>
          <w:lang w:eastAsia="en-US"/>
        </w:rPr>
        <w:t>20</w:t>
      </w:r>
    </w:p>
    <w:p w14:paraId="054FB095" w14:textId="77777777" w:rsidR="00000000" w:rsidRDefault="007809A5"/>
    <w:p w14:paraId="5D36011E" w14:textId="77777777" w:rsidR="00000000" w:rsidRDefault="007809A5"/>
    <w:p w14:paraId="56187A00" w14:textId="15051415" w:rsidR="00000000" w:rsidRDefault="007809A5" w:rsidP="00EF7156"/>
    <w:p w14:paraId="040D325D" w14:textId="77777777" w:rsidR="00000000" w:rsidRDefault="007809A5">
      <w:pPr>
        <w:pStyle w:val="1"/>
        <w:pageBreakBefore/>
        <w:numPr>
          <w:ilvl w:val="0"/>
          <w:numId w:val="0"/>
        </w:numPr>
        <w:ind w:left="432" w:hanging="432"/>
      </w:pPr>
      <w:bookmarkStart w:id="21" w:name="__RefHeading__6_1747452024"/>
      <w:bookmarkEnd w:id="21"/>
      <w:r>
        <w:lastRenderedPageBreak/>
        <w:t>Оглавление</w:t>
      </w:r>
    </w:p>
    <w:p w14:paraId="0951BD88" w14:textId="77777777" w:rsidR="00000000" w:rsidRDefault="007809A5">
      <w:pPr>
        <w:pStyle w:val="17"/>
        <w:tabs>
          <w:tab w:val="right" w:leader="dot" w:pos="9638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_RefHeading__6_1747452024" w:history="1">
        <w:r>
          <w:t xml:space="preserve"> </w:t>
        </w:r>
        <w:r>
          <w:t>Оглавление</w:t>
        </w:r>
        <w:r>
          <w:tab/>
          <w:t>2</w:t>
        </w:r>
      </w:hyperlink>
    </w:p>
    <w:p w14:paraId="1FE0B02C" w14:textId="77777777" w:rsidR="00000000" w:rsidRDefault="007809A5">
      <w:pPr>
        <w:pStyle w:val="17"/>
        <w:tabs>
          <w:tab w:val="right" w:leader="dot" w:pos="9638"/>
        </w:tabs>
      </w:pPr>
      <w:hyperlink w:anchor="__RefHeading___Toc20322958" w:history="1">
        <w:r>
          <w:t xml:space="preserve"> </w:t>
        </w:r>
        <w:r>
          <w:t>Введение</w:t>
        </w:r>
        <w:r>
          <w:tab/>
          <w:t>3</w:t>
        </w:r>
      </w:hyperlink>
    </w:p>
    <w:p w14:paraId="09D35072" w14:textId="77777777" w:rsidR="00000000" w:rsidRDefault="007809A5">
      <w:pPr>
        <w:pStyle w:val="17"/>
        <w:tabs>
          <w:tab w:val="right" w:leader="dot" w:pos="9638"/>
        </w:tabs>
      </w:pPr>
      <w:hyperlink w:anchor="__RefHeading___Toc20322959" w:history="1">
        <w:r>
          <w:t>1</w:t>
        </w:r>
        <w:r>
          <w:t xml:space="preserve"> Постановка задачи</w:t>
        </w:r>
        <w:r>
          <w:tab/>
          <w:t>4</w:t>
        </w:r>
      </w:hyperlink>
    </w:p>
    <w:p w14:paraId="0AC1CB55" w14:textId="77777777" w:rsidR="00000000" w:rsidRDefault="007809A5">
      <w:pPr>
        <w:pStyle w:val="17"/>
        <w:tabs>
          <w:tab w:val="right" w:leader="dot" w:pos="9638"/>
        </w:tabs>
      </w:pPr>
      <w:hyperlink w:anchor="__RefHeading__8_1747452024" w:history="1">
        <w:r>
          <w:t>2 Анализ предметной области</w:t>
        </w:r>
        <w:r>
          <w:tab/>
          <w:t>5</w:t>
        </w:r>
      </w:hyperlink>
    </w:p>
    <w:p w14:paraId="47A22BE8" w14:textId="77777777" w:rsidR="00000000" w:rsidRDefault="007809A5">
      <w:pPr>
        <w:pStyle w:val="24"/>
        <w:tabs>
          <w:tab w:val="right" w:leader="dot" w:pos="9638"/>
        </w:tabs>
      </w:pPr>
      <w:hyperlink w:anchor="__RefHeading___Toc20322961" w:history="1">
        <w:r>
          <w:t>2.1 Анализ существующих решений</w:t>
        </w:r>
        <w:r>
          <w:tab/>
          <w:t>5</w:t>
        </w:r>
      </w:hyperlink>
    </w:p>
    <w:p w14:paraId="337B4DAE" w14:textId="77777777" w:rsidR="00000000" w:rsidRDefault="007809A5">
      <w:pPr>
        <w:pStyle w:val="24"/>
        <w:tabs>
          <w:tab w:val="right" w:leader="dot" w:pos="9638"/>
        </w:tabs>
      </w:pPr>
      <w:hyperlink w:anchor="__RefHeading__10_1747452024" w:history="1">
        <w:r>
          <w:t>2.2 Преимущества</w:t>
        </w:r>
        <w:r>
          <w:tab/>
          <w:t>6</w:t>
        </w:r>
      </w:hyperlink>
    </w:p>
    <w:p w14:paraId="1C5FE35B" w14:textId="77777777" w:rsidR="00000000" w:rsidRDefault="007809A5">
      <w:pPr>
        <w:pStyle w:val="17"/>
        <w:tabs>
          <w:tab w:val="right" w:leader="dot" w:pos="9638"/>
        </w:tabs>
      </w:pPr>
      <w:hyperlink w:anchor="__RefHeading___Toc20322962" w:history="1">
        <w:r>
          <w:t>3 Анализ задачи</w:t>
        </w:r>
        <w:r>
          <w:tab/>
          <w:t>6</w:t>
        </w:r>
      </w:hyperlink>
    </w:p>
    <w:p w14:paraId="25A1D70D" w14:textId="77777777" w:rsidR="00000000" w:rsidRDefault="007809A5">
      <w:pPr>
        <w:pStyle w:val="24"/>
        <w:tabs>
          <w:tab w:val="right" w:leader="dot" w:pos="9638"/>
        </w:tabs>
      </w:pPr>
      <w:hyperlink w:anchor="__RefHeading__12_1747452024" w:history="1">
        <w:r>
          <w:t>3.1 Варианты использования приложения</w:t>
        </w:r>
        <w:r>
          <w:tab/>
          <w:t>6</w:t>
        </w:r>
      </w:hyperlink>
    </w:p>
    <w:p w14:paraId="4CC3E204" w14:textId="77777777" w:rsidR="00000000" w:rsidRDefault="007809A5">
      <w:pPr>
        <w:pStyle w:val="24"/>
        <w:tabs>
          <w:tab w:val="right" w:leader="dot" w:pos="9638"/>
        </w:tabs>
      </w:pPr>
      <w:hyperlink w:anchor="__RefHeading__14_1747452024" w:history="1">
        <w:r>
          <w:t>3.2 Варианты состояния системы</w:t>
        </w:r>
        <w:r>
          <w:tab/>
          <w:t>8</w:t>
        </w:r>
      </w:hyperlink>
    </w:p>
    <w:p w14:paraId="11C29A8F" w14:textId="77777777" w:rsidR="00000000" w:rsidRDefault="007809A5">
      <w:pPr>
        <w:pStyle w:val="24"/>
        <w:tabs>
          <w:tab w:val="right" w:leader="dot" w:pos="9638"/>
        </w:tabs>
      </w:pPr>
      <w:hyperlink w:anchor="__RefHeading__16_1747452024" w:history="1">
        <w:r>
          <w:t>3.3 Варианты действия в системе</w:t>
        </w:r>
        <w:r>
          <w:tab/>
          <w:t>10</w:t>
        </w:r>
      </w:hyperlink>
    </w:p>
    <w:p w14:paraId="71B01106" w14:textId="77777777" w:rsidR="00000000" w:rsidRDefault="007809A5">
      <w:pPr>
        <w:pStyle w:val="17"/>
        <w:tabs>
          <w:tab w:val="right" w:leader="dot" w:pos="9638"/>
        </w:tabs>
      </w:pPr>
      <w:hyperlink w:anchor="__RefHeading__18_1747452024" w:history="1">
        <w:r>
          <w:t>4 Реализация</w:t>
        </w:r>
        <w:r>
          <w:tab/>
          <w:t>16</w:t>
        </w:r>
      </w:hyperlink>
    </w:p>
    <w:p w14:paraId="0A8A1269" w14:textId="77777777" w:rsidR="00000000" w:rsidRDefault="007809A5">
      <w:pPr>
        <w:pStyle w:val="24"/>
        <w:tabs>
          <w:tab w:val="right" w:leader="dot" w:pos="9638"/>
        </w:tabs>
      </w:pPr>
      <w:hyperlink w:anchor="__RefHeading__20_1747452024" w:history="1">
        <w:r>
          <w:t>4.1 Сущности</w:t>
        </w:r>
        <w:r>
          <w:tab/>
          <w:t>16</w:t>
        </w:r>
      </w:hyperlink>
    </w:p>
    <w:p w14:paraId="6DF10A1A" w14:textId="77777777" w:rsidR="00000000" w:rsidRDefault="007809A5">
      <w:pPr>
        <w:pStyle w:val="24"/>
        <w:tabs>
          <w:tab w:val="right" w:leader="dot" w:pos="9638"/>
        </w:tabs>
      </w:pPr>
      <w:hyperlink w:anchor="__RefHeading__22_1747452024" w:history="1">
        <w:r>
          <w:t>4.2 Серверная часть приложени</w:t>
        </w:r>
        <w:r>
          <w:t>я</w:t>
        </w:r>
        <w:r>
          <w:tab/>
          <w:t>16</w:t>
        </w:r>
      </w:hyperlink>
    </w:p>
    <w:p w14:paraId="531D7DFB" w14:textId="77777777" w:rsidR="00000000" w:rsidRDefault="007809A5">
      <w:pPr>
        <w:pStyle w:val="24"/>
        <w:tabs>
          <w:tab w:val="right" w:leader="dot" w:pos="9638"/>
        </w:tabs>
      </w:pPr>
      <w:hyperlink w:anchor="__RefHeading__24_1747452024" w:history="1">
        <w:r>
          <w:t>4.3 Графический интерфейс</w:t>
        </w:r>
        <w:r>
          <w:tab/>
          <w:t>17</w:t>
        </w:r>
      </w:hyperlink>
    </w:p>
    <w:p w14:paraId="2D76EDD0" w14:textId="77777777" w:rsidR="00000000" w:rsidRDefault="007809A5">
      <w:pPr>
        <w:pStyle w:val="33"/>
        <w:tabs>
          <w:tab w:val="right" w:leader="dot" w:pos="9638"/>
        </w:tabs>
      </w:pPr>
      <w:hyperlink w:anchor="__RefHeading__26_1747452024" w:history="1">
        <w:r>
          <w:t>4.3.1 Экран диалогов</w:t>
        </w:r>
        <w:r>
          <w:tab/>
          <w:t>18</w:t>
        </w:r>
      </w:hyperlink>
    </w:p>
    <w:p w14:paraId="468E000E" w14:textId="77777777" w:rsidR="00000000" w:rsidRDefault="007809A5">
      <w:pPr>
        <w:pStyle w:val="33"/>
        <w:tabs>
          <w:tab w:val="right" w:leader="dot" w:pos="9638"/>
        </w:tabs>
      </w:pPr>
      <w:hyperlink w:anchor="__RefHeading__28_1747452024" w:history="1">
        <w:r>
          <w:t>4.3.2 Экран переписки</w:t>
        </w:r>
        <w:r>
          <w:tab/>
          <w:t>19</w:t>
        </w:r>
      </w:hyperlink>
    </w:p>
    <w:p w14:paraId="50A4FB77" w14:textId="77777777" w:rsidR="00000000" w:rsidRDefault="007809A5">
      <w:pPr>
        <w:pStyle w:val="17"/>
        <w:tabs>
          <w:tab w:val="right" w:leader="dot" w:pos="9638"/>
        </w:tabs>
      </w:pPr>
      <w:hyperlink w:anchor="__RefHeading__30_1747452024" w:history="1">
        <w:r>
          <w:t>5 Тестирование</w:t>
        </w:r>
        <w:r>
          <w:tab/>
          <w:t>21</w:t>
        </w:r>
      </w:hyperlink>
    </w:p>
    <w:p w14:paraId="644FF106" w14:textId="77777777" w:rsidR="00000000" w:rsidRDefault="007809A5">
      <w:r>
        <w:fldChar w:fldCharType="end"/>
      </w:r>
    </w:p>
    <w:p w14:paraId="69DE697D" w14:textId="77777777" w:rsidR="00000000" w:rsidRDefault="007809A5"/>
    <w:p w14:paraId="1481D959" w14:textId="77777777" w:rsidR="00000000" w:rsidRDefault="007809A5"/>
    <w:p w14:paraId="547BE540" w14:textId="77777777" w:rsidR="00000000" w:rsidRDefault="007809A5"/>
    <w:p w14:paraId="3016B1C0" w14:textId="77777777" w:rsidR="00000000" w:rsidRDefault="007809A5"/>
    <w:p w14:paraId="71ADE2FF" w14:textId="77777777" w:rsidR="00000000" w:rsidRDefault="007809A5"/>
    <w:p w14:paraId="36EA3F15" w14:textId="77777777" w:rsidR="00000000" w:rsidRDefault="007809A5"/>
    <w:p w14:paraId="5382D894" w14:textId="77777777" w:rsidR="00000000" w:rsidRDefault="007809A5"/>
    <w:p w14:paraId="5DBB7856" w14:textId="77777777" w:rsidR="00000000" w:rsidRDefault="007809A5"/>
    <w:p w14:paraId="7C045B86" w14:textId="77777777" w:rsidR="00000000" w:rsidRDefault="007809A5"/>
    <w:p w14:paraId="4E380D2E" w14:textId="77777777" w:rsidR="00000000" w:rsidRDefault="007809A5"/>
    <w:p w14:paraId="575E6DF5" w14:textId="77777777" w:rsidR="00000000" w:rsidRDefault="007809A5"/>
    <w:p w14:paraId="5CAD3E72" w14:textId="77777777" w:rsidR="00000000" w:rsidRDefault="007809A5"/>
    <w:p w14:paraId="7D419193" w14:textId="77777777" w:rsidR="00000000" w:rsidRDefault="007809A5"/>
    <w:p w14:paraId="577A9F66" w14:textId="77777777" w:rsidR="00000000" w:rsidRDefault="007809A5"/>
    <w:p w14:paraId="1641F495" w14:textId="77777777" w:rsidR="00000000" w:rsidRDefault="007809A5"/>
    <w:p w14:paraId="7B50BA83" w14:textId="77777777" w:rsidR="00000000" w:rsidRDefault="007809A5"/>
    <w:p w14:paraId="6310313E" w14:textId="77777777" w:rsidR="00000000" w:rsidRDefault="007809A5"/>
    <w:p w14:paraId="7F3E08E3" w14:textId="77777777" w:rsidR="00000000" w:rsidRDefault="007809A5"/>
    <w:p w14:paraId="09E7E5DA" w14:textId="77777777" w:rsidR="00000000" w:rsidRDefault="007809A5"/>
    <w:p w14:paraId="20699990" w14:textId="77777777" w:rsidR="00000000" w:rsidRDefault="007809A5"/>
    <w:p w14:paraId="0E34FA17" w14:textId="77777777" w:rsidR="00000000" w:rsidRDefault="007809A5">
      <w:pPr>
        <w:pStyle w:val="1"/>
        <w:numPr>
          <w:ilvl w:val="0"/>
          <w:numId w:val="0"/>
        </w:numPr>
        <w:ind w:left="432"/>
      </w:pPr>
      <w:bookmarkStart w:id="22" w:name="__RefHeading___Toc20322958"/>
      <w:bookmarkEnd w:id="22"/>
      <w:r>
        <w:t>Введение</w:t>
      </w:r>
    </w:p>
    <w:p w14:paraId="216AF07E" w14:textId="77777777" w:rsidR="00000000" w:rsidRDefault="007809A5"/>
    <w:p w14:paraId="1E98C4BA" w14:textId="77777777" w:rsidR="00000000" w:rsidRDefault="007809A5">
      <w:r>
        <w:t xml:space="preserve">Сегодня очень легко связаться с любым человеком, после изобретения интернета расстояния стали намного меньше. Можно написать человеку на электронную почту или в </w:t>
      </w:r>
      <w:proofErr w:type="spellStart"/>
      <w:r>
        <w:t>соц</w:t>
      </w:r>
      <w:proofErr w:type="spellEnd"/>
      <w:r>
        <w:t xml:space="preserve"> сети, но не все быстр</w:t>
      </w:r>
      <w:r>
        <w:t xml:space="preserve">о отвечают на электронные письма из-за принятой вежливой формы общения и заполнения множества посторонних строк таких как получатель, тема письма и обязательная вежливая подпись внизу. Так же можно написать в </w:t>
      </w:r>
      <w:proofErr w:type="spellStart"/>
      <w:r>
        <w:t>соц</w:t>
      </w:r>
      <w:proofErr w:type="spellEnd"/>
      <w:r>
        <w:t xml:space="preserve"> </w:t>
      </w:r>
      <w:proofErr w:type="gramStart"/>
      <w:r>
        <w:t>сети</w:t>
      </w:r>
      <w:proofErr w:type="gramEnd"/>
      <w:r>
        <w:t xml:space="preserve"> но многие не хотят давать свои контакт</w:t>
      </w:r>
      <w:r>
        <w:t xml:space="preserve">ы в </w:t>
      </w:r>
      <w:proofErr w:type="spellStart"/>
      <w:r>
        <w:t>соц</w:t>
      </w:r>
      <w:proofErr w:type="spellEnd"/>
      <w:r>
        <w:t xml:space="preserve"> сети из за личных фотографий, групп к которым они принадлежат, музыки которую слушают. Хороший выбором в этой ситуации являются мобильные мессенджеры в них предельно простая регистрация ненужно лишней информации в некоторых ты просто можешь ввести </w:t>
      </w:r>
      <w:r>
        <w:t xml:space="preserve">логин и начать переписываться с такими же пользователями. Есть мессенджеры с более ответственной </w:t>
      </w:r>
      <w:proofErr w:type="gramStart"/>
      <w:r>
        <w:t>регистрацией</w:t>
      </w:r>
      <w:proofErr w:type="gramEnd"/>
      <w:r>
        <w:t xml:space="preserve"> где нужно ввести логин, пароль и имя учетной записи (имя которое все в мессенджере будут видеть). Смартфон всегда под рукой если вам кто-то написа</w:t>
      </w:r>
      <w:r>
        <w:t xml:space="preserve">л, он оповестит вас </w:t>
      </w:r>
      <w:proofErr w:type="gramStart"/>
      <w:r>
        <w:t>об этом</w:t>
      </w:r>
      <w:proofErr w:type="gramEnd"/>
      <w:r>
        <w:t xml:space="preserve"> и вы можете так же легко ответить.</w:t>
      </w:r>
    </w:p>
    <w:p w14:paraId="65BFDAD3" w14:textId="77777777" w:rsidR="00000000" w:rsidRDefault="007809A5">
      <w:r>
        <w:lastRenderedPageBreak/>
        <w:t>Желаемое приложение должно осуществлять быстрый обмен сообщениями между зарегистрированными пользователями. Приложения должны быть легковесным и предоставлять следующую функциональность:</w:t>
      </w:r>
    </w:p>
    <w:p w14:paraId="0C3AC6E5" w14:textId="77777777" w:rsidR="00000000" w:rsidRDefault="007809A5">
      <w:pPr>
        <w:numPr>
          <w:ilvl w:val="0"/>
          <w:numId w:val="2"/>
        </w:numPr>
      </w:pPr>
      <w:r>
        <w:t xml:space="preserve">Обмен </w:t>
      </w:r>
      <w:r>
        <w:t>сообщениями между пользователями</w:t>
      </w:r>
    </w:p>
    <w:p w14:paraId="45ECE46E" w14:textId="77777777" w:rsidR="00000000" w:rsidRDefault="007809A5">
      <w:pPr>
        <w:numPr>
          <w:ilvl w:val="0"/>
          <w:numId w:val="2"/>
        </w:numPr>
      </w:pPr>
      <w:r>
        <w:t>Возможность добавить пользователя в друзья</w:t>
      </w:r>
    </w:p>
    <w:p w14:paraId="2C04345E" w14:textId="77777777" w:rsidR="00000000" w:rsidRDefault="007809A5">
      <w:pPr>
        <w:numPr>
          <w:ilvl w:val="0"/>
          <w:numId w:val="2"/>
        </w:numPr>
      </w:pPr>
      <w:r>
        <w:t>Возможность добавлять сообщения в категорию избранное</w:t>
      </w:r>
    </w:p>
    <w:p w14:paraId="3859BCE9" w14:textId="77777777" w:rsidR="00000000" w:rsidRDefault="007809A5"/>
    <w:p w14:paraId="65B10A6A" w14:textId="77777777" w:rsidR="00000000" w:rsidRDefault="007809A5">
      <w:r>
        <w:t>Данная курсовая работа посвящена именно такому приложению с легким инструментарием и минимально необходимыми функциями.</w:t>
      </w:r>
    </w:p>
    <w:p w14:paraId="53E96131" w14:textId="77777777" w:rsidR="00000000" w:rsidRDefault="007809A5"/>
    <w:p w14:paraId="3B428917" w14:textId="77777777" w:rsidR="00000000" w:rsidRDefault="007809A5"/>
    <w:p w14:paraId="02920D9A" w14:textId="77777777" w:rsidR="00000000" w:rsidRDefault="007809A5"/>
    <w:p w14:paraId="3820830B" w14:textId="77777777" w:rsidR="00000000" w:rsidRDefault="007809A5"/>
    <w:p w14:paraId="52501C62" w14:textId="77777777" w:rsidR="00000000" w:rsidRDefault="007809A5"/>
    <w:p w14:paraId="665DAED8" w14:textId="77777777" w:rsidR="00000000" w:rsidRDefault="007809A5"/>
    <w:p w14:paraId="33098D1B" w14:textId="77777777" w:rsidR="00000000" w:rsidRDefault="007809A5"/>
    <w:p w14:paraId="10770939" w14:textId="77777777" w:rsidR="00000000" w:rsidRDefault="007809A5">
      <w:pPr>
        <w:pStyle w:val="1"/>
      </w:pPr>
      <w:bookmarkStart w:id="23" w:name="__RefHeading___Toc20322959"/>
      <w:bookmarkEnd w:id="23"/>
      <w:r>
        <w:t>Постановка задачи</w:t>
      </w:r>
      <w:bookmarkStart w:id="24" w:name="__RefHeading___Toc20322960"/>
    </w:p>
    <w:p w14:paraId="41A97CF7" w14:textId="77777777" w:rsidR="00000000" w:rsidRDefault="007809A5"/>
    <w:p w14:paraId="1E2BDE7C" w14:textId="77777777" w:rsidR="00000000" w:rsidRDefault="007809A5">
      <w:r>
        <w:t xml:space="preserve">Цель курсовой работы: реализовать </w:t>
      </w:r>
      <w:r>
        <w:rPr>
          <w:lang w:val="en-US"/>
        </w:rPr>
        <w:t>Android</w:t>
      </w:r>
      <w:r>
        <w:t xml:space="preserve"> приложение, которое позволит обмениваться сообщениями сразу после входа в приложение без ненужных действий. Приложение должно работать в фоне и иметь следующие основные функции:</w:t>
      </w:r>
    </w:p>
    <w:p w14:paraId="1402EADB" w14:textId="77777777" w:rsidR="00000000" w:rsidRDefault="007809A5"/>
    <w:p w14:paraId="4EF882B0" w14:textId="77777777" w:rsidR="00000000" w:rsidRDefault="007809A5">
      <w:pPr>
        <w:numPr>
          <w:ilvl w:val="0"/>
          <w:numId w:val="3"/>
        </w:numPr>
      </w:pPr>
      <w:r>
        <w:t>Стабильная раб</w:t>
      </w:r>
      <w:r>
        <w:t xml:space="preserve">ота на базе операционной системы </w:t>
      </w:r>
      <w:proofErr w:type="spellStart"/>
      <w:r>
        <w:t>android</w:t>
      </w:r>
      <w:proofErr w:type="spellEnd"/>
      <w:r>
        <w:t xml:space="preserve"> 4.1 и выше;</w:t>
      </w:r>
    </w:p>
    <w:p w14:paraId="2EBA7D72" w14:textId="77777777" w:rsidR="00000000" w:rsidRDefault="007809A5">
      <w:pPr>
        <w:numPr>
          <w:ilvl w:val="0"/>
          <w:numId w:val="3"/>
        </w:numPr>
      </w:pPr>
      <w:r>
        <w:t>Интуитивный пользовательский интерфейс;</w:t>
      </w:r>
    </w:p>
    <w:p w14:paraId="436B3A48" w14:textId="77777777" w:rsidR="00000000" w:rsidRDefault="007809A5">
      <w:pPr>
        <w:numPr>
          <w:ilvl w:val="0"/>
          <w:numId w:val="3"/>
        </w:numPr>
      </w:pPr>
      <w:r>
        <w:t>Возможность выполнения основных задач приложения:</w:t>
      </w:r>
    </w:p>
    <w:p w14:paraId="03A7BB05" w14:textId="77777777" w:rsidR="00000000" w:rsidRDefault="007809A5">
      <w:pPr>
        <w:numPr>
          <w:ilvl w:val="1"/>
          <w:numId w:val="3"/>
        </w:numPr>
      </w:pPr>
      <w:r>
        <w:t>Создание пользователя;</w:t>
      </w:r>
    </w:p>
    <w:p w14:paraId="54BE60A5" w14:textId="77777777" w:rsidR="00000000" w:rsidRDefault="007809A5">
      <w:pPr>
        <w:numPr>
          <w:ilvl w:val="1"/>
          <w:numId w:val="3"/>
        </w:numPr>
      </w:pPr>
      <w:r>
        <w:t>Возможность добавление друзей</w:t>
      </w:r>
      <w:r>
        <w:rPr>
          <w:lang w:val="en-US"/>
        </w:rPr>
        <w:t>;</w:t>
      </w:r>
    </w:p>
    <w:p w14:paraId="268E6BC4" w14:textId="77777777" w:rsidR="00000000" w:rsidRDefault="007809A5">
      <w:pPr>
        <w:numPr>
          <w:ilvl w:val="1"/>
          <w:numId w:val="3"/>
        </w:numPr>
      </w:pPr>
      <w:r>
        <w:lastRenderedPageBreak/>
        <w:t>Возможность удалять друзей</w:t>
      </w:r>
      <w:r>
        <w:rPr>
          <w:lang w:val="en-US"/>
        </w:rPr>
        <w:t>;</w:t>
      </w:r>
    </w:p>
    <w:p w14:paraId="40C8FF2B" w14:textId="77777777" w:rsidR="00000000" w:rsidRDefault="007809A5">
      <w:pPr>
        <w:numPr>
          <w:ilvl w:val="1"/>
          <w:numId w:val="3"/>
        </w:numPr>
      </w:pPr>
      <w:r>
        <w:t>Создание диалогов с несколькими</w:t>
      </w:r>
      <w:r>
        <w:t xml:space="preserve"> пользователями;</w:t>
      </w:r>
    </w:p>
    <w:p w14:paraId="79F1DA9A" w14:textId="77777777" w:rsidR="00000000" w:rsidRDefault="007809A5">
      <w:pPr>
        <w:numPr>
          <w:ilvl w:val="1"/>
          <w:numId w:val="3"/>
        </w:numPr>
      </w:pPr>
      <w:r>
        <w:t>Создание переписки с другом</w:t>
      </w:r>
      <w:r>
        <w:rPr>
          <w:lang w:val="en-US"/>
        </w:rPr>
        <w:t>;</w:t>
      </w:r>
    </w:p>
    <w:p w14:paraId="4E5C38CF" w14:textId="77777777" w:rsidR="00000000" w:rsidRDefault="007809A5">
      <w:pPr>
        <w:numPr>
          <w:ilvl w:val="1"/>
          <w:numId w:val="3"/>
        </w:numPr>
      </w:pPr>
      <w:r>
        <w:t>Удаления переписки с другом</w:t>
      </w:r>
      <w:r>
        <w:rPr>
          <w:lang w:val="en-US"/>
        </w:rPr>
        <w:t>;</w:t>
      </w:r>
    </w:p>
    <w:p w14:paraId="42FC4892" w14:textId="77777777" w:rsidR="00000000" w:rsidRDefault="007809A5">
      <w:pPr>
        <w:numPr>
          <w:ilvl w:val="1"/>
          <w:numId w:val="3"/>
        </w:numPr>
      </w:pPr>
      <w:r>
        <w:t>Отправка картинок сообщением</w:t>
      </w:r>
      <w:r>
        <w:rPr>
          <w:lang w:val="en-US"/>
        </w:rPr>
        <w:t>;</w:t>
      </w:r>
    </w:p>
    <w:p w14:paraId="6378EE0A" w14:textId="77777777" w:rsidR="00000000" w:rsidRDefault="007809A5"/>
    <w:p w14:paraId="3150F024" w14:textId="77777777" w:rsidR="00000000" w:rsidRDefault="007809A5">
      <w:pPr>
        <w:numPr>
          <w:ilvl w:val="0"/>
          <w:numId w:val="8"/>
        </w:numPr>
      </w:pPr>
      <w:r>
        <w:tab/>
        <w:t xml:space="preserve">MVC архитектура приложения с разделением на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>;</w:t>
      </w:r>
    </w:p>
    <w:p w14:paraId="09196E3F" w14:textId="77777777" w:rsidR="00000000" w:rsidRDefault="007809A5">
      <w:r>
        <w:t>Для достижения данной цели были выделены следующие задачи:</w:t>
      </w:r>
    </w:p>
    <w:p w14:paraId="2FA72035" w14:textId="77777777" w:rsidR="00000000" w:rsidRDefault="007809A5">
      <w:pPr>
        <w:numPr>
          <w:ilvl w:val="0"/>
          <w:numId w:val="7"/>
        </w:numPr>
      </w:pPr>
      <w:r>
        <w:t xml:space="preserve">Разработка </w:t>
      </w:r>
      <w:proofErr w:type="spellStart"/>
      <w:r>
        <w:t>Front-end</w:t>
      </w:r>
      <w:proofErr w:type="spellEnd"/>
      <w:r>
        <w:t xml:space="preserve"> час</w:t>
      </w:r>
      <w:r>
        <w:t>ти приложения, находящиеся на телефоне пользователя;</w:t>
      </w:r>
    </w:p>
    <w:p w14:paraId="398B695F" w14:textId="77777777" w:rsidR="00000000" w:rsidRDefault="007809A5">
      <w:pPr>
        <w:numPr>
          <w:ilvl w:val="0"/>
          <w:numId w:val="7"/>
        </w:numPr>
      </w:pPr>
      <w:r>
        <w:t xml:space="preserve">Использование </w:t>
      </w:r>
      <w:proofErr w:type="spellStart"/>
      <w:r>
        <w:t>Back-</w:t>
      </w:r>
      <w:proofErr w:type="gramStart"/>
      <w:r>
        <w:t>end</w:t>
      </w:r>
      <w:proofErr w:type="spellEnd"/>
      <w:r>
        <w:t>(</w:t>
      </w:r>
      <w:proofErr w:type="gramEnd"/>
      <w:r>
        <w:rPr>
          <w:lang w:val="en-US"/>
        </w:rPr>
        <w:t>Firebase</w:t>
      </w:r>
      <w:r>
        <w:t>), на удаленном сервере приложений;</w:t>
      </w:r>
    </w:p>
    <w:p w14:paraId="34562C5E" w14:textId="77777777" w:rsidR="00000000" w:rsidRDefault="007809A5">
      <w:pPr>
        <w:numPr>
          <w:ilvl w:val="0"/>
          <w:numId w:val="7"/>
        </w:numPr>
      </w:pPr>
      <w:r>
        <w:t xml:space="preserve">Создание связи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частями приложения;</w:t>
      </w:r>
    </w:p>
    <w:p w14:paraId="68F0D73B" w14:textId="77777777" w:rsidR="00000000" w:rsidRDefault="007809A5">
      <w:pPr>
        <w:numPr>
          <w:ilvl w:val="0"/>
          <w:numId w:val="7"/>
        </w:numPr>
      </w:pPr>
      <w:r>
        <w:t>Настройка базы данных, расположенной на удаленном сервере.</w:t>
      </w:r>
    </w:p>
    <w:p w14:paraId="7A7DDE67" w14:textId="77777777" w:rsidR="00000000" w:rsidRDefault="007809A5">
      <w:pPr>
        <w:pStyle w:val="1"/>
        <w:numPr>
          <w:ilvl w:val="0"/>
          <w:numId w:val="0"/>
        </w:numPr>
        <w:ind w:left="432"/>
      </w:pPr>
    </w:p>
    <w:p w14:paraId="49CA0BCE" w14:textId="77777777" w:rsidR="00000000" w:rsidRDefault="007809A5">
      <w:pPr>
        <w:pStyle w:val="1"/>
      </w:pPr>
      <w:bookmarkStart w:id="25" w:name="__RefHeading__8_1747452024"/>
      <w:bookmarkEnd w:id="25"/>
      <w:r>
        <w:t>Анализ предмет</w:t>
      </w:r>
      <w:r>
        <w:t>ной области</w:t>
      </w:r>
      <w:bookmarkEnd w:id="24"/>
    </w:p>
    <w:p w14:paraId="6733B760" w14:textId="77777777" w:rsidR="00000000" w:rsidRDefault="007809A5"/>
    <w:p w14:paraId="460EBA09" w14:textId="77777777" w:rsidR="00000000" w:rsidRPr="00C31D95" w:rsidRDefault="007809A5">
      <w:pPr>
        <w:rPr>
          <w:b/>
          <w:bCs/>
        </w:rPr>
      </w:pPr>
      <w:r>
        <w:rPr>
          <w:b/>
          <w:bCs/>
        </w:rPr>
        <w:t xml:space="preserve">Мессенджер — </w:t>
      </w:r>
      <w:r>
        <w:t>это программа (приложение) смартфона, позволяющая мгновенно обмениваться с друзьями текстовыми сообщениям.</w:t>
      </w:r>
    </w:p>
    <w:p w14:paraId="3E03D525" w14:textId="77777777" w:rsidR="00000000" w:rsidRDefault="007809A5">
      <w:r>
        <w:rPr>
          <w:b/>
          <w:bCs/>
          <w:lang w:val="en-US"/>
        </w:rPr>
        <w:t>C</w:t>
      </w:r>
      <w:proofErr w:type="spellStart"/>
      <w:r>
        <w:rPr>
          <w:b/>
          <w:bCs/>
        </w:rPr>
        <w:t>ourse</w:t>
      </w:r>
      <w:proofErr w:type="spellEnd"/>
      <w:r>
        <w:rPr>
          <w:b/>
          <w:bCs/>
          <w:lang w:val="en-US"/>
        </w:rPr>
        <w:t>W</w:t>
      </w:r>
      <w:proofErr w:type="spellStart"/>
      <w:r>
        <w:rPr>
          <w:b/>
          <w:bCs/>
        </w:rPr>
        <w:t>ork</w:t>
      </w:r>
      <w:proofErr w:type="spellEnd"/>
      <w:r>
        <w:rPr>
          <w:b/>
          <w:bCs/>
          <w:lang w:val="en-US"/>
        </w:rPr>
        <w:t>Messenger</w:t>
      </w:r>
      <w:r>
        <w:rPr>
          <w:b/>
          <w:bCs/>
        </w:rPr>
        <w:t xml:space="preserve"> — </w:t>
      </w:r>
      <w:r>
        <w:t>классический мессенджер с возможностью добавлять сообщения в избранное и просматривать их отдельно от</w:t>
      </w:r>
      <w:r>
        <w:t xml:space="preserve"> диалогов.</w:t>
      </w:r>
    </w:p>
    <w:p w14:paraId="3414B92B" w14:textId="77777777" w:rsidR="00000000" w:rsidRDefault="007809A5"/>
    <w:p w14:paraId="1A108076" w14:textId="77777777" w:rsidR="00000000" w:rsidRDefault="007809A5">
      <w:pPr>
        <w:pStyle w:val="2"/>
      </w:pPr>
      <w:bookmarkStart w:id="26" w:name="__RefHeading___Toc20322961"/>
      <w:bookmarkEnd w:id="26"/>
      <w:r>
        <w:t>Анализ существующих решений</w:t>
      </w:r>
    </w:p>
    <w:p w14:paraId="061D008B" w14:textId="77777777" w:rsidR="00000000" w:rsidRDefault="007809A5"/>
    <w:p w14:paraId="21AA8786" w14:textId="77777777" w:rsidR="00000000" w:rsidRDefault="007809A5">
      <w:pPr>
        <w:numPr>
          <w:ilvl w:val="0"/>
          <w:numId w:val="10"/>
        </w:numPr>
        <w:rPr>
          <w:b/>
          <w:bCs/>
        </w:rPr>
      </w:pPr>
      <w:r>
        <w:rPr>
          <w:b/>
          <w:bCs/>
          <w:lang w:val="en-US"/>
        </w:rPr>
        <w:lastRenderedPageBreak/>
        <w:t>Viber</w:t>
      </w:r>
      <w:r>
        <w:rPr>
          <w:b/>
          <w:bCs/>
        </w:rPr>
        <w:t xml:space="preserve"> — </w:t>
      </w:r>
      <w:r>
        <w:t xml:space="preserve">Мобильное </w:t>
      </w:r>
      <w:proofErr w:type="spellStart"/>
      <w:r>
        <w:t>VoIP</w:t>
      </w:r>
      <w:proofErr w:type="spellEnd"/>
      <w:r>
        <w:t xml:space="preserve"> приложение для Смартфонов. Интегрируется в адресную книгу и авторизует по номеру телефона. Позволяет осуществлять бесплатные звонки в высоком качестве между смартфонами с установленным </w:t>
      </w:r>
      <w:proofErr w:type="spellStart"/>
      <w:r>
        <w:t>Viber</w:t>
      </w:r>
      <w:proofErr w:type="spellEnd"/>
      <w:r>
        <w:t xml:space="preserve">. </w:t>
      </w:r>
      <w:r>
        <w:t>Можно звонить на обычные и мобильные телефоны по низким тарифам.</w:t>
      </w:r>
    </w:p>
    <w:p w14:paraId="261DEDE8" w14:textId="77777777" w:rsidR="00000000" w:rsidRDefault="007809A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WhatsApp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—  </w:t>
      </w:r>
      <w:r>
        <w:t>Кроссплатформенный</w:t>
      </w:r>
      <w:proofErr w:type="gramEnd"/>
      <w:r>
        <w:t xml:space="preserve"> мобильный чат. Есть функция группового чата, передачи изображений.</w:t>
      </w:r>
    </w:p>
    <w:p w14:paraId="653CA908" w14:textId="77777777" w:rsidR="00000000" w:rsidRDefault="007809A5">
      <w:pPr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Telegram</w:t>
      </w:r>
      <w:proofErr w:type="spellEnd"/>
      <w:r>
        <w:rPr>
          <w:b/>
          <w:bCs/>
        </w:rPr>
        <w:t xml:space="preserve"> — </w:t>
      </w:r>
      <w:r>
        <w:t>Защищенный мобильный мессенджер. Умеет синхронизировать сообщения и файлы между мо</w:t>
      </w:r>
      <w:r>
        <w:t>бильной и десктоп-версиями, отображать статусы сообщений (прочтено или нет) и организовывать большие групповые чаты.</w:t>
      </w:r>
    </w:p>
    <w:p w14:paraId="632D8A3F" w14:textId="77777777" w:rsidR="00000000" w:rsidRDefault="007809A5">
      <w:pPr>
        <w:numPr>
          <w:ilvl w:val="0"/>
          <w:numId w:val="10"/>
        </w:numPr>
      </w:pPr>
      <w:r>
        <w:rPr>
          <w:b/>
          <w:bCs/>
        </w:rPr>
        <w:t xml:space="preserve">ICQ — </w:t>
      </w:r>
      <w:r>
        <w:t xml:space="preserve">Популярный на отечественном интернет-пространстве мессенджер с возможностью аудио и видео связи. Работает под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</w:t>
      </w:r>
      <w:proofErr w:type="spellEnd"/>
      <w:r>
        <w:t>, имеет пр</w:t>
      </w:r>
      <w:r>
        <w:t>иложения для мобильных устройств на всех популярных платформах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Symbian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BlackBerry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Mobile</w:t>
      </w:r>
      <w:proofErr w:type="spellEnd"/>
      <w:r>
        <w:t>).</w:t>
      </w:r>
    </w:p>
    <w:p w14:paraId="651D73C4" w14:textId="77777777" w:rsidR="00000000" w:rsidRDefault="007809A5">
      <w:pPr>
        <w:pStyle w:val="2"/>
      </w:pPr>
      <w:bookmarkStart w:id="27" w:name="__RefHeading__10_1747452024"/>
      <w:bookmarkEnd w:id="27"/>
      <w:r>
        <w:t>Преимущества</w:t>
      </w:r>
    </w:p>
    <w:p w14:paraId="35EF2116" w14:textId="77777777" w:rsidR="00000000" w:rsidRDefault="007809A5">
      <w:r>
        <w:t>Возможность добавления сообщений в избранное и просмотр отдельно от чатов.</w:t>
      </w:r>
    </w:p>
    <w:p w14:paraId="31D51EA3" w14:textId="77777777" w:rsidR="00000000" w:rsidRDefault="007809A5">
      <w:pPr>
        <w:pStyle w:val="1"/>
      </w:pPr>
      <w:bookmarkStart w:id="28" w:name="__RefHeading___Toc20322962"/>
      <w:bookmarkEnd w:id="28"/>
      <w:r>
        <w:t>Анализ задачи</w:t>
      </w:r>
    </w:p>
    <w:p w14:paraId="58051E4B" w14:textId="77777777" w:rsidR="00000000" w:rsidRDefault="007809A5">
      <w:pPr>
        <w:pStyle w:val="2"/>
      </w:pPr>
      <w:bookmarkStart w:id="29" w:name="__RefHeading__12_1747452024"/>
      <w:bookmarkEnd w:id="29"/>
      <w:r>
        <w:t>Варианты использования приложени</w:t>
      </w:r>
      <w:r>
        <w:t>я</w:t>
      </w:r>
    </w:p>
    <w:p w14:paraId="5767FD3C" w14:textId="77777777" w:rsidR="00000000" w:rsidRDefault="007809A5"/>
    <w:p w14:paraId="4B6AC668" w14:textId="77777777" w:rsidR="00000000" w:rsidRDefault="00C31D9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6CC0F85B" wp14:editId="42049C0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3878580"/>
            <wp:effectExtent l="0" t="0" r="0" b="0"/>
            <wp:wrapTopAndBottom/>
            <wp:docPr id="13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878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рис.1 Диаграммы прецедентов</w:t>
      </w:r>
    </w:p>
    <w:p w14:paraId="5A4A54ED" w14:textId="77777777" w:rsidR="00000000" w:rsidRDefault="007809A5">
      <w:r>
        <w:t>При взаимодействии с приложением у пользователя есть определенный список возможностей, который более наглядно изображен на рисунке 1.</w:t>
      </w:r>
    </w:p>
    <w:p w14:paraId="70A8FD6F" w14:textId="77777777" w:rsidR="00000000" w:rsidRDefault="007809A5">
      <w:pPr>
        <w:numPr>
          <w:ilvl w:val="0"/>
          <w:numId w:val="8"/>
        </w:numPr>
      </w:pPr>
      <w:r>
        <w:t xml:space="preserve">Авторизация </w:t>
      </w:r>
    </w:p>
    <w:p w14:paraId="1E0F7666" w14:textId="77777777" w:rsidR="00000000" w:rsidRDefault="007809A5">
      <w:pPr>
        <w:numPr>
          <w:ilvl w:val="0"/>
          <w:numId w:val="8"/>
        </w:numPr>
      </w:pPr>
      <w:r>
        <w:t>Регистрация</w:t>
      </w:r>
    </w:p>
    <w:p w14:paraId="523DF042" w14:textId="77777777" w:rsidR="00000000" w:rsidRDefault="007809A5">
      <w:pPr>
        <w:numPr>
          <w:ilvl w:val="0"/>
          <w:numId w:val="8"/>
        </w:numPr>
      </w:pPr>
      <w:r>
        <w:t>Просмотр контактов</w:t>
      </w:r>
    </w:p>
    <w:p w14:paraId="2D36FF93" w14:textId="77777777" w:rsidR="00000000" w:rsidRDefault="007809A5">
      <w:pPr>
        <w:numPr>
          <w:ilvl w:val="1"/>
          <w:numId w:val="8"/>
        </w:numPr>
      </w:pPr>
      <w:r>
        <w:t>Удаление контактов</w:t>
      </w:r>
    </w:p>
    <w:p w14:paraId="31F77DF3" w14:textId="77777777" w:rsidR="00000000" w:rsidRDefault="007809A5">
      <w:pPr>
        <w:numPr>
          <w:ilvl w:val="1"/>
          <w:numId w:val="8"/>
        </w:numPr>
        <w:rPr>
          <w:lang w:val="en-US"/>
        </w:rPr>
      </w:pPr>
      <w:r>
        <w:t>Добавление новых аккаунтов</w:t>
      </w:r>
    </w:p>
    <w:p w14:paraId="7EA79B0E" w14:textId="77777777" w:rsidR="00000000" w:rsidRDefault="007809A5">
      <w:pPr>
        <w:ind w:left="1440"/>
        <w:rPr>
          <w:lang w:val="en-US"/>
        </w:rPr>
      </w:pPr>
    </w:p>
    <w:p w14:paraId="7EF468BC" w14:textId="77777777" w:rsidR="00000000" w:rsidRDefault="007809A5">
      <w:pPr>
        <w:numPr>
          <w:ilvl w:val="0"/>
          <w:numId w:val="8"/>
        </w:numPr>
      </w:pPr>
      <w:r>
        <w:t>Просмотр диалогов</w:t>
      </w:r>
    </w:p>
    <w:p w14:paraId="0162EFDC" w14:textId="77777777" w:rsidR="00000000" w:rsidRDefault="007809A5">
      <w:pPr>
        <w:numPr>
          <w:ilvl w:val="1"/>
          <w:numId w:val="8"/>
        </w:numPr>
      </w:pPr>
      <w:r>
        <w:t>Просмотр вложения в виде картинок</w:t>
      </w:r>
    </w:p>
    <w:p w14:paraId="4B986C44" w14:textId="77777777" w:rsidR="00000000" w:rsidRDefault="007809A5">
      <w:pPr>
        <w:numPr>
          <w:ilvl w:val="0"/>
          <w:numId w:val="8"/>
        </w:numPr>
      </w:pPr>
      <w:r>
        <w:t>Создание новых диалогов</w:t>
      </w:r>
    </w:p>
    <w:p w14:paraId="317E4007" w14:textId="77777777" w:rsidR="00000000" w:rsidRDefault="007809A5">
      <w:pPr>
        <w:numPr>
          <w:ilvl w:val="1"/>
          <w:numId w:val="8"/>
        </w:numPr>
        <w:rPr>
          <w:lang w:val="en-US"/>
        </w:rPr>
      </w:pPr>
      <w:r>
        <w:t>Выбор пользователя для диалога</w:t>
      </w:r>
    </w:p>
    <w:p w14:paraId="536B0AE2" w14:textId="77777777" w:rsidR="00000000" w:rsidRDefault="007809A5">
      <w:pPr>
        <w:ind w:left="1440"/>
        <w:rPr>
          <w:lang w:val="en-US"/>
        </w:rPr>
      </w:pPr>
    </w:p>
    <w:p w14:paraId="4C8D5EBC" w14:textId="77777777" w:rsidR="00000000" w:rsidRDefault="007809A5">
      <w:pPr>
        <w:ind w:left="709"/>
        <w:rPr>
          <w:lang w:val="en-US"/>
        </w:rPr>
      </w:pPr>
    </w:p>
    <w:p w14:paraId="66783BF2" w14:textId="77777777" w:rsidR="00000000" w:rsidRDefault="007809A5">
      <w:pPr>
        <w:pStyle w:val="2"/>
      </w:pPr>
      <w:bookmarkStart w:id="30" w:name="__RefHeading__14_1747452024"/>
      <w:bookmarkEnd w:id="30"/>
      <w:r>
        <w:lastRenderedPageBreak/>
        <w:t>Варианты состояния системы</w:t>
      </w:r>
    </w:p>
    <w:p w14:paraId="2DA0911A" w14:textId="77777777" w:rsidR="00000000" w:rsidRDefault="00C31D95">
      <w:pPr>
        <w:ind w:firstLine="576"/>
        <w:jc w:val="center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5E22117" wp14:editId="0F1C4ED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8423275"/>
            <wp:effectExtent l="0" t="0" r="0" b="0"/>
            <wp:wrapTopAndBottom/>
            <wp:docPr id="12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8423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рис.№ Диаграмма состояний</w:t>
      </w:r>
    </w:p>
    <w:p w14:paraId="03EB524A" w14:textId="77777777" w:rsidR="00000000" w:rsidRDefault="007809A5">
      <w:pPr>
        <w:pStyle w:val="af"/>
      </w:pPr>
      <w:r>
        <w:lastRenderedPageBreak/>
        <w:t>Диаграмма состояний, изображенная на Рисунке №, отражает возможные состояния системы. При за</w:t>
      </w:r>
      <w:r>
        <w:t>пуске приложения система находится на экране Входа/Регистрации. В зависимости от выбора пользователя возможны 3 основные цепочки состояний:</w:t>
      </w:r>
    </w:p>
    <w:p w14:paraId="75C08B11" w14:textId="77777777" w:rsidR="00000000" w:rsidRDefault="007809A5">
      <w:pPr>
        <w:pStyle w:val="af"/>
        <w:numPr>
          <w:ilvl w:val="0"/>
          <w:numId w:val="6"/>
        </w:numPr>
      </w:pPr>
      <w:r>
        <w:t>Войти</w:t>
      </w:r>
    </w:p>
    <w:p w14:paraId="76A3EF21" w14:textId="77777777" w:rsidR="00000000" w:rsidRDefault="007809A5">
      <w:pPr>
        <w:pStyle w:val="af"/>
        <w:numPr>
          <w:ilvl w:val="0"/>
          <w:numId w:val="6"/>
        </w:numPr>
      </w:pPr>
      <w:r>
        <w:t>Зарегистрироваться</w:t>
      </w:r>
    </w:p>
    <w:p w14:paraId="0A19AAD2" w14:textId="77777777" w:rsidR="00000000" w:rsidRDefault="007809A5">
      <w:pPr>
        <w:pStyle w:val="af"/>
        <w:numPr>
          <w:ilvl w:val="0"/>
          <w:numId w:val="6"/>
        </w:numPr>
      </w:pPr>
      <w:r>
        <w:t>Выйти из приложения</w:t>
      </w:r>
    </w:p>
    <w:p w14:paraId="15BAE813" w14:textId="77777777" w:rsidR="00000000" w:rsidRDefault="007809A5">
      <w:r>
        <w:t>При входе в приложение пользователь должен авторизоваться или создать н</w:t>
      </w:r>
      <w:r>
        <w:t>овый аккаунт путем ввода логина (логином будет имя его личного профиля в мессенджере) и пароля. После чего пользователь попадает на экран переписок После система переходит в состояние ожидание действия пользователя.</w:t>
      </w:r>
    </w:p>
    <w:p w14:paraId="3E65D3B4" w14:textId="77777777" w:rsidR="00000000" w:rsidRDefault="007809A5">
      <w:pPr>
        <w:pStyle w:val="af"/>
        <w:ind w:firstLine="0"/>
      </w:pPr>
      <w:r>
        <w:t>В зависимости от выбора пользователя воз</w:t>
      </w:r>
      <w:r>
        <w:t>можны 3 основные цепочки состояний:</w:t>
      </w:r>
    </w:p>
    <w:p w14:paraId="63778012" w14:textId="77777777" w:rsidR="00000000" w:rsidRDefault="007809A5">
      <w:pPr>
        <w:pStyle w:val="af"/>
        <w:numPr>
          <w:ilvl w:val="0"/>
          <w:numId w:val="6"/>
        </w:numPr>
      </w:pPr>
      <w:r>
        <w:t>Добавить друга</w:t>
      </w:r>
    </w:p>
    <w:p w14:paraId="7A793104" w14:textId="77777777" w:rsidR="00000000" w:rsidRDefault="007809A5">
      <w:pPr>
        <w:pStyle w:val="af"/>
        <w:numPr>
          <w:ilvl w:val="0"/>
          <w:numId w:val="6"/>
        </w:numPr>
      </w:pPr>
      <w:r>
        <w:t>Выбрать друга для переписки</w:t>
      </w:r>
    </w:p>
    <w:p w14:paraId="165A57AC" w14:textId="77777777" w:rsidR="00000000" w:rsidRDefault="007809A5">
      <w:pPr>
        <w:pStyle w:val="af"/>
        <w:numPr>
          <w:ilvl w:val="0"/>
          <w:numId w:val="6"/>
        </w:numPr>
      </w:pPr>
      <w:r>
        <w:t>Открыть переписку</w:t>
      </w:r>
    </w:p>
    <w:p w14:paraId="22E226A5" w14:textId="77777777" w:rsidR="00000000" w:rsidRDefault="007809A5">
      <w:r>
        <w:t xml:space="preserve">Если пользователь выбрал добавление друга, то система переходит в состояние отправки запроса на добавления друга, если </w:t>
      </w:r>
      <w:proofErr w:type="gramStart"/>
      <w:r>
        <w:t>пользователь</w:t>
      </w:r>
      <w:proofErr w:type="gramEnd"/>
      <w:r>
        <w:t xml:space="preserve"> которому пришёл запрос его </w:t>
      </w:r>
      <w:r>
        <w:t>подтверждает, то система переходит в состояние обновления база данных.</w:t>
      </w:r>
    </w:p>
    <w:p w14:paraId="58F15484" w14:textId="77777777" w:rsidR="00000000" w:rsidRDefault="007809A5">
      <w:r>
        <w:t>Если пользователь выбрал друга для переписки, то система покажет ему последние сообщения, если сообщений нет, система предложит начать переписку с выбранным другом. Система перейдет в о</w:t>
      </w:r>
      <w:r>
        <w:t xml:space="preserve">жидание ввода сообщения пользователем после </w:t>
      </w:r>
      <w:proofErr w:type="gramStart"/>
      <w:r>
        <w:t>того</w:t>
      </w:r>
      <w:proofErr w:type="gramEnd"/>
      <w:r>
        <w:t xml:space="preserve"> как пользователь нажал на отправку сообщения система перейдет в состояние отправки сообщения если сообщение отправлено удачно то оно дойдет до получателя если возникла какая-то ошибка, то система выдаст ошиб</w:t>
      </w:r>
      <w:r>
        <w:t>ку и предложит действия.</w:t>
      </w:r>
    </w:p>
    <w:p w14:paraId="3D443E38" w14:textId="77777777" w:rsidR="00000000" w:rsidRDefault="007809A5">
      <w:r>
        <w:t>После входа пользователь может сразу выйти, не производя каких-либо действий с системой.</w:t>
      </w:r>
    </w:p>
    <w:p w14:paraId="7E13C441" w14:textId="77777777" w:rsidR="00000000" w:rsidRDefault="007809A5"/>
    <w:p w14:paraId="575CF09E" w14:textId="77777777" w:rsidR="00000000" w:rsidRDefault="007809A5">
      <w:pPr>
        <w:pStyle w:val="2"/>
      </w:pPr>
      <w:bookmarkStart w:id="31" w:name="__RefHeading__16_1747452024"/>
      <w:bookmarkEnd w:id="31"/>
      <w:r>
        <w:t>Варианты действия в системе</w:t>
      </w:r>
    </w:p>
    <w:p w14:paraId="2387B2BE" w14:textId="77777777" w:rsidR="00000000" w:rsidRDefault="007809A5"/>
    <w:p w14:paraId="27E0F898" w14:textId="77777777" w:rsidR="00000000" w:rsidRDefault="00C31D95">
      <w:pPr>
        <w:jc w:val="center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C086B23" wp14:editId="7A02F4E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4846955"/>
            <wp:effectExtent l="0" t="0" r="0" b="0"/>
            <wp:wrapTopAndBottom/>
            <wp:docPr id="11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846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рис.№ Диаграмма активности.</w:t>
      </w:r>
    </w:p>
    <w:p w14:paraId="7CADA353" w14:textId="77777777" w:rsidR="00000000" w:rsidRDefault="007809A5"/>
    <w:p w14:paraId="2C5FABA1" w14:textId="77777777" w:rsidR="00000000" w:rsidRDefault="007809A5">
      <w:pPr>
        <w:pStyle w:val="af"/>
      </w:pPr>
      <w:r>
        <w:t xml:space="preserve">На рисунке №, показана диаграмма активностей, на которой отображается </w:t>
      </w:r>
      <w:proofErr w:type="gramStart"/>
      <w:r>
        <w:t>возможные де</w:t>
      </w:r>
      <w:r>
        <w:t>йствия</w:t>
      </w:r>
      <w:proofErr w:type="gramEnd"/>
      <w:r>
        <w:t xml:space="preserve"> которые описаны на диаграмме состояний. </w:t>
      </w:r>
    </w:p>
    <w:p w14:paraId="6D47F85B" w14:textId="77777777" w:rsidR="00000000" w:rsidRDefault="007809A5">
      <w:pPr>
        <w:pStyle w:val="af"/>
      </w:pPr>
      <w:r>
        <w:t>Для добавлен нового друга пользователь А обращается к графическому интерфейсу приложения, который в свою очередь просит менеджер друзей</w:t>
      </w:r>
      <w:r>
        <w:tab/>
        <w:t xml:space="preserve"> добавить соответствующего пользователь Б с список друзей пользователя А</w:t>
      </w:r>
      <w:r>
        <w:t>.</w:t>
      </w:r>
    </w:p>
    <w:p w14:paraId="7D0FB616" w14:textId="77777777" w:rsidR="00000000" w:rsidRDefault="007809A5">
      <w:pPr>
        <w:pStyle w:val="af"/>
        <w:ind w:firstLine="0"/>
      </w:pPr>
      <w:r>
        <w:t xml:space="preserve">Если пользователь Б </w:t>
      </w:r>
      <w:proofErr w:type="gramStart"/>
      <w:r>
        <w:t>подтвердил</w:t>
      </w:r>
      <w:proofErr w:type="gramEnd"/>
      <w:r>
        <w:t xml:space="preserve"> что он принимает запрос от пользователя А. Происходит обновление удаленной базы данных и добавление данных в локальную базу данных и обновление списка друзей.</w:t>
      </w:r>
    </w:p>
    <w:p w14:paraId="5EC97415" w14:textId="77777777" w:rsidR="00000000" w:rsidRDefault="007809A5">
      <w:pPr>
        <w:pStyle w:val="af"/>
      </w:pPr>
      <w:r>
        <w:lastRenderedPageBreak/>
        <w:t>Для начала переписки пользователь обращается к графическому инте</w:t>
      </w:r>
      <w:r>
        <w:t>рфейсу приложения, который в свою очередь просит менеджер переписок обратится к удаленной базе данных, которая возвращает данные менеджеру сообщений данные за последний день. Если сообщений в удалённой базе нет он вернет пустой список и графический интерфе</w:t>
      </w:r>
      <w:r>
        <w:t>йс просигнализирует что пользователь не разу не писал выбранному другу и предложит ввести сообщение если сообщение было введено, менеджер сообщений отправит его на удаленную базу которая в свою очередь обновит локальную базу данных о обновить список сообще</w:t>
      </w:r>
      <w:r>
        <w:t>ний у обоих пользователей.</w:t>
      </w:r>
    </w:p>
    <w:p w14:paraId="717740D6" w14:textId="77777777" w:rsidR="00000000" w:rsidRDefault="007809A5">
      <w:pPr>
        <w:pStyle w:val="af"/>
      </w:pPr>
      <w:r>
        <w:t xml:space="preserve">Для удаления друга пользователь обращается к графическому </w:t>
      </w:r>
      <w:proofErr w:type="gramStart"/>
      <w:r>
        <w:t>интерфейсу ,</w:t>
      </w:r>
      <w:proofErr w:type="gramEnd"/>
      <w:r>
        <w:t xml:space="preserve"> который в свою очередь просит менеджер друзей обновить список друзей на  удалённою базе данных. А потом изменит список друзей на локальной базе данных. Сообще</w:t>
      </w:r>
      <w:r>
        <w:t>ния переписки будут хранится ещё некоторое время если пользователь удалил друга случайно и восстановить сообщения было бы легко.</w:t>
      </w:r>
    </w:p>
    <w:p w14:paraId="06FF5193" w14:textId="77777777" w:rsidR="00000000" w:rsidRDefault="007809A5">
      <w:pPr>
        <w:pStyle w:val="af"/>
      </w:pPr>
      <w:r>
        <w:t xml:space="preserve">Если пользователь не долгое время не заходил в сеть его </w:t>
      </w:r>
      <w:proofErr w:type="spellStart"/>
      <w:r>
        <w:t>акаунт</w:t>
      </w:r>
      <w:proofErr w:type="spellEnd"/>
      <w:r>
        <w:t xml:space="preserve"> замораживается и после очень долгого периода времени удаляется. </w:t>
      </w:r>
    </w:p>
    <w:p w14:paraId="0BE92363" w14:textId="77777777" w:rsidR="00000000" w:rsidRDefault="007809A5"/>
    <w:p w14:paraId="09FF3C2C" w14:textId="77777777" w:rsidR="00000000" w:rsidRDefault="007809A5"/>
    <w:p w14:paraId="1FB42819" w14:textId="77777777" w:rsidR="00000000" w:rsidRDefault="007809A5"/>
    <w:p w14:paraId="5D72FED4" w14:textId="77777777" w:rsidR="00000000" w:rsidRDefault="007809A5"/>
    <w:p w14:paraId="1FA6EA40" w14:textId="77777777" w:rsidR="00000000" w:rsidRDefault="007809A5"/>
    <w:p w14:paraId="61756DEB" w14:textId="77777777" w:rsidR="00000000" w:rsidRDefault="007809A5"/>
    <w:p w14:paraId="7106B3F3" w14:textId="77777777" w:rsidR="00000000" w:rsidRDefault="007809A5"/>
    <w:p w14:paraId="29325A7A" w14:textId="77777777" w:rsidR="00000000" w:rsidRDefault="007809A5"/>
    <w:p w14:paraId="0BC5D510" w14:textId="77777777" w:rsidR="00000000" w:rsidRDefault="007809A5"/>
    <w:p w14:paraId="3F8B7904" w14:textId="77777777" w:rsidR="00000000" w:rsidRDefault="007809A5"/>
    <w:p w14:paraId="64AE5CC0" w14:textId="77777777" w:rsidR="00000000" w:rsidRDefault="007809A5"/>
    <w:p w14:paraId="10292AD6" w14:textId="77777777" w:rsidR="00000000" w:rsidRDefault="007809A5"/>
    <w:p w14:paraId="165D1B9A" w14:textId="77777777" w:rsidR="00000000" w:rsidRDefault="007809A5"/>
    <w:p w14:paraId="0CF89DD8" w14:textId="77777777" w:rsidR="00000000" w:rsidRDefault="007809A5"/>
    <w:p w14:paraId="38CC121B" w14:textId="77777777" w:rsidR="00000000" w:rsidRDefault="007809A5"/>
    <w:p w14:paraId="07DF56DA" w14:textId="77777777" w:rsidR="00000000" w:rsidRDefault="007809A5"/>
    <w:p w14:paraId="1E138FC9" w14:textId="77777777" w:rsidR="00000000" w:rsidRDefault="007809A5"/>
    <w:p w14:paraId="6F7FDA66" w14:textId="77777777" w:rsidR="00000000" w:rsidRDefault="007809A5"/>
    <w:p w14:paraId="16EA66BB" w14:textId="77777777" w:rsidR="00000000" w:rsidRDefault="007809A5">
      <w:pPr>
        <w:pStyle w:val="2"/>
        <w:jc w:val="left"/>
      </w:pPr>
      <w:r>
        <w:t>Взаимодействие компонентов системы</w:t>
      </w:r>
    </w:p>
    <w:p w14:paraId="3973C829" w14:textId="77777777" w:rsidR="00000000" w:rsidRDefault="00C31D95">
      <w:pPr>
        <w:jc w:val="center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E7B38C8" wp14:editId="383E4745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3594735"/>
            <wp:effectExtent l="0" t="0" r="0" b="0"/>
            <wp:wrapTopAndBottom/>
            <wp:docPr id="10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5947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</w:t>
      </w:r>
      <w:proofErr w:type="gramStart"/>
      <w:r w:rsidR="007809A5">
        <w:t>№  Диаграмма</w:t>
      </w:r>
      <w:proofErr w:type="gramEnd"/>
      <w:r w:rsidR="007809A5">
        <w:t xml:space="preserve"> последовательности</w:t>
      </w:r>
    </w:p>
    <w:p w14:paraId="29D29786" w14:textId="77777777" w:rsidR="00000000" w:rsidRDefault="007809A5"/>
    <w:p w14:paraId="0F0BC63A" w14:textId="77777777" w:rsidR="00000000" w:rsidRDefault="007809A5"/>
    <w:p w14:paraId="51C04AAE" w14:textId="77777777" w:rsidR="00000000" w:rsidRDefault="00C31D9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4840EA26" wp14:editId="7D63839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7590" cy="7847965"/>
            <wp:effectExtent l="0" t="0" r="0" b="0"/>
            <wp:wrapTopAndBottom/>
            <wp:docPr id="9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78479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</w:t>
      </w:r>
      <w:proofErr w:type="gramStart"/>
      <w:r w:rsidR="007809A5">
        <w:t>№  Диаграмма</w:t>
      </w:r>
      <w:proofErr w:type="gramEnd"/>
      <w:r w:rsidR="007809A5">
        <w:t xml:space="preserve"> коммуникации</w:t>
      </w:r>
    </w:p>
    <w:p w14:paraId="58FDC41C" w14:textId="77777777" w:rsidR="00000000" w:rsidRDefault="007809A5">
      <w:r>
        <w:t xml:space="preserve">На рисунке №, показана общая диаграмма коммуникации, на которой указывается отношение между объектами в </w:t>
      </w:r>
      <w:proofErr w:type="gramStart"/>
      <w:r>
        <w:t>приложении</w:t>
      </w:r>
      <w:proofErr w:type="gramEnd"/>
      <w:r>
        <w:t xml:space="preserve"> а на рисунке № из</w:t>
      </w:r>
      <w:r>
        <w:t xml:space="preserve">ображена диаграмма последовательности на которой изображено </w:t>
      </w:r>
      <w:r>
        <w:lastRenderedPageBreak/>
        <w:t>упорядоченное во времени взаимодействие объектов в приложении.</w:t>
      </w:r>
    </w:p>
    <w:p w14:paraId="1A594A47" w14:textId="77777777" w:rsidR="00000000" w:rsidRDefault="007809A5">
      <w:r>
        <w:t xml:space="preserve">Для добавления друга пользователь обращается </w:t>
      </w:r>
      <w:proofErr w:type="gramStart"/>
      <w:r>
        <w:t>к графическому интерфейсу</w:t>
      </w:r>
      <w:proofErr w:type="gramEnd"/>
      <w:r>
        <w:t xml:space="preserve"> который вызывает менеджер друзей. Менеджер друзей ожидает ввод</w:t>
      </w:r>
      <w:r>
        <w:t xml:space="preserve">а логина пользователя, если пользователь принял запрос в </w:t>
      </w:r>
      <w:proofErr w:type="gramStart"/>
      <w:r>
        <w:t>друзья</w:t>
      </w:r>
      <w:proofErr w:type="gramEnd"/>
      <w:r>
        <w:t xml:space="preserve"> то менеджер друзей отправляет данные на удалённую базу данных после чего показывает на графическом интерфейсе что пользователь был успешно добавлен. </w:t>
      </w:r>
    </w:p>
    <w:p w14:paraId="6E83530B" w14:textId="77777777" w:rsidR="00000000" w:rsidRDefault="007809A5">
      <w:r>
        <w:t>Для удаления друга пользователь обращается</w:t>
      </w:r>
      <w:r>
        <w:t xml:space="preserve"> </w:t>
      </w:r>
      <w:proofErr w:type="gramStart"/>
      <w:r>
        <w:t>к графическому интерфейсу</w:t>
      </w:r>
      <w:proofErr w:type="gramEnd"/>
      <w:r>
        <w:t xml:space="preserve"> который передает менеджеру друзей команду на удаление. Менеджер друзей делает запрос на удаленную базу данных об удалении файлов в таблице друзей. Удаленная база данных </w:t>
      </w:r>
      <w:proofErr w:type="gramStart"/>
      <w:r>
        <w:t>обновляются затем</w:t>
      </w:r>
      <w:proofErr w:type="gramEnd"/>
      <w:r>
        <w:t xml:space="preserve"> передавая данные приходит на локальную баз</w:t>
      </w:r>
      <w:r>
        <w:t>у данных. Графический интерфейс обновляется.</w:t>
      </w:r>
    </w:p>
    <w:p w14:paraId="3F15B140" w14:textId="77777777" w:rsidR="00000000" w:rsidRDefault="007809A5">
      <w:r>
        <w:t xml:space="preserve">Для выбора переписки </w:t>
      </w:r>
      <w:proofErr w:type="gramStart"/>
      <w:r>
        <w:t>пользователь  обращается</w:t>
      </w:r>
      <w:proofErr w:type="gramEnd"/>
      <w:r>
        <w:t xml:space="preserve"> к графическому интерфейсу который передает менеджеру переписок команду на вывод последних сообщений.  Менеджер переписок обращается к локальной базе данных с запросо</w:t>
      </w:r>
      <w:r>
        <w:t xml:space="preserve">м на передачу списка последних сообщений. Локальная база </w:t>
      </w:r>
      <w:proofErr w:type="gramStart"/>
      <w:r>
        <w:t>данных  ищет</w:t>
      </w:r>
      <w:proofErr w:type="gramEnd"/>
      <w:r>
        <w:t xml:space="preserve"> у себя сообщения если таковых не имеется то она делает запрос на  удаленную базу данных. Удаленная база данных ищет у себя сообщения если она ничего не находит она передает графическому </w:t>
      </w:r>
      <w:r>
        <w:t>интерфейсу что история переписки с выбранным человеком нет. Графический интерфейс показывает пользователю что переписка не была начата и просит начать ее.</w:t>
      </w:r>
    </w:p>
    <w:p w14:paraId="3E3DBF97" w14:textId="77777777" w:rsidR="00000000" w:rsidRDefault="007809A5">
      <w:r>
        <w:t xml:space="preserve">Для отправки сообщения </w:t>
      </w:r>
      <w:proofErr w:type="gramStart"/>
      <w:r>
        <w:t>пользователь  обращается</w:t>
      </w:r>
      <w:proofErr w:type="gramEnd"/>
      <w:r>
        <w:t xml:space="preserve"> к графическому интерфейсу который передает менеджеру </w:t>
      </w:r>
      <w:r>
        <w:t>переписок.  Менеджеру переписок вызывает менеджер сообщений и передает введенное сообщение. Менеджер сообщений</w:t>
      </w:r>
    </w:p>
    <w:p w14:paraId="61EBC770" w14:textId="77777777" w:rsidR="00000000" w:rsidRDefault="007809A5">
      <w:r>
        <w:t>отправляет сообщения на удаленную базу данных. Удаленная база данных обновляет данные о переписке и обновляет локальную базу данных.</w:t>
      </w:r>
    </w:p>
    <w:p w14:paraId="2D4F0DBF" w14:textId="77777777" w:rsidR="00000000" w:rsidRDefault="00C31D9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6DBC95F1" wp14:editId="76D1271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912110" cy="455041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4550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</w:t>
      </w:r>
      <w:proofErr w:type="gramStart"/>
      <w:r w:rsidR="007809A5">
        <w:t>№  Диаг</w:t>
      </w:r>
      <w:r w:rsidR="007809A5">
        <w:t>рамма</w:t>
      </w:r>
      <w:proofErr w:type="gramEnd"/>
      <w:r w:rsidR="007809A5">
        <w:t xml:space="preserve"> </w:t>
      </w:r>
      <w:proofErr w:type="spellStart"/>
      <w:r w:rsidR="007809A5">
        <w:t>объектв</w:t>
      </w:r>
      <w:proofErr w:type="spellEnd"/>
    </w:p>
    <w:p w14:paraId="4CCF2E1B" w14:textId="77777777" w:rsidR="00000000" w:rsidRDefault="007809A5"/>
    <w:p w14:paraId="432893DB" w14:textId="77777777" w:rsidR="00000000" w:rsidRDefault="00C31D95"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 wp14:anchorId="50D4ECBA" wp14:editId="138A79E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931160" cy="40455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4045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A5">
        <w:t>рис.№ Диаграмма развертывания</w:t>
      </w:r>
    </w:p>
    <w:p w14:paraId="06BD0E6E" w14:textId="77777777" w:rsidR="00000000" w:rsidRDefault="007809A5"/>
    <w:p w14:paraId="1DDF4B95" w14:textId="77777777" w:rsidR="00000000" w:rsidRDefault="007809A5">
      <w:pPr>
        <w:pStyle w:val="23"/>
      </w:pPr>
      <w:r>
        <w:t>Анализ средств реализации</w:t>
      </w:r>
    </w:p>
    <w:p w14:paraId="1A6360C2" w14:textId="77777777" w:rsidR="00000000" w:rsidRPr="00C31D95" w:rsidRDefault="007809A5">
      <w:r>
        <w:t>В качестве средств реализации приложения были выбраны следующие технологии:</w:t>
      </w:r>
    </w:p>
    <w:p w14:paraId="7183ACD8" w14:textId="77777777" w:rsidR="00000000" w:rsidRDefault="007809A5">
      <w:pPr>
        <w:pStyle w:val="af1"/>
        <w:numPr>
          <w:ilvl w:val="0"/>
          <w:numId w:val="9"/>
        </w:numPr>
      </w:pP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SDK</w:t>
      </w:r>
      <w:r>
        <w:t xml:space="preserve"> – средство разработки мобильных приложений для операционной системы </w:t>
      </w:r>
      <w:r>
        <w:rPr>
          <w:lang w:val="en-US"/>
        </w:rPr>
        <w:t>Android</w:t>
      </w:r>
      <w:r>
        <w:t>. Чертой, отличающей</w:t>
      </w:r>
      <w:r>
        <w:t xml:space="preserve">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>
        <w:rPr>
          <w:lang w:val="en-US"/>
        </w:rPr>
        <w:t>Android</w:t>
      </w:r>
      <w:r>
        <w:t>.</w:t>
      </w:r>
    </w:p>
    <w:p w14:paraId="638AC76A" w14:textId="77777777" w:rsidR="00000000" w:rsidRDefault="007809A5">
      <w:pPr>
        <w:pStyle w:val="af1"/>
        <w:numPr>
          <w:ilvl w:val="0"/>
          <w:numId w:val="9"/>
        </w:numPr>
      </w:pPr>
      <w:r>
        <w:t>В качестве СУБД для обмен</w:t>
      </w:r>
      <w:r>
        <w:t xml:space="preserve">а сообщениями и возможности хранения данных пользователей была </w:t>
      </w:r>
      <w:proofErr w:type="gramStart"/>
      <w:r>
        <w:t xml:space="preserve">выбрана  </w:t>
      </w:r>
      <w:proofErr w:type="spellStart"/>
      <w:r>
        <w:t>блачная</w:t>
      </w:r>
      <w:proofErr w:type="spellEnd"/>
      <w:proofErr w:type="gramEnd"/>
      <w:r>
        <w:t xml:space="preserve"> СУБД </w:t>
      </w:r>
      <w:proofErr w:type="spellStart"/>
      <w:r>
        <w:rPr>
          <w:lang w:val="en-US"/>
        </w:rPr>
        <w:t>FireBase</w:t>
      </w:r>
      <w:proofErr w:type="spellEnd"/>
      <w:r>
        <w:t xml:space="preserve">, позволяющая разработчикам приложений хранить и синхронизировать данные между несколькими клиентами. Поддержаны особенности </w:t>
      </w:r>
      <w:r>
        <w:lastRenderedPageBreak/>
        <w:t>интеграции с приложениями под операцио</w:t>
      </w:r>
      <w:r>
        <w:t>нные системы </w:t>
      </w:r>
      <w:proofErr w:type="spellStart"/>
      <w:r>
        <w:t>Android</w:t>
      </w:r>
      <w:proofErr w:type="spellEnd"/>
      <w:r>
        <w:t>, реализовано AP</w:t>
      </w:r>
      <w:r>
        <w:rPr>
          <w:lang w:val="en-US"/>
        </w:rPr>
        <w:t>I</w:t>
      </w:r>
      <w:r>
        <w:t> для приложений на </w:t>
      </w:r>
      <w:r>
        <w:rPr>
          <w:lang w:val="en-US"/>
        </w:rPr>
        <w:t>j</w:t>
      </w:r>
      <w:r>
        <w:t>a</w:t>
      </w:r>
      <w:proofErr w:type="spellStart"/>
      <w:r>
        <w:rPr>
          <w:lang w:val="en-US"/>
        </w:rPr>
        <w:t>va</w:t>
      </w:r>
      <w:proofErr w:type="spellEnd"/>
      <w:r>
        <w:t>.</w:t>
      </w:r>
    </w:p>
    <w:p w14:paraId="5E110B8B" w14:textId="77777777" w:rsidR="00000000" w:rsidRDefault="007809A5">
      <w:pPr>
        <w:pStyle w:val="af1"/>
        <w:numPr>
          <w:ilvl w:val="0"/>
          <w:numId w:val="9"/>
        </w:numPr>
      </w:pPr>
      <w:r>
        <w:t xml:space="preserve">В качестве основного языка разработки использовался язык </w:t>
      </w:r>
      <w:r>
        <w:rPr>
          <w:lang w:val="en-US"/>
        </w:rPr>
        <w:t>java</w:t>
      </w:r>
      <w:r>
        <w:t>, так как имеет весь необходимый для работы набор инструментов.</w:t>
      </w:r>
    </w:p>
    <w:p w14:paraId="4EF4ABC3" w14:textId="77777777" w:rsidR="00000000" w:rsidRPr="00C31D95" w:rsidRDefault="007809A5">
      <w:pPr>
        <w:pStyle w:val="af0"/>
        <w:rPr>
          <w:lang w:val="ru-RU"/>
        </w:rPr>
      </w:pPr>
      <w:r>
        <w:rPr>
          <w:lang w:val="ru-RU"/>
        </w:rPr>
        <w:t xml:space="preserve">Приложение разрабатывается под версии </w:t>
      </w:r>
      <w:r>
        <w:t>Android</w:t>
      </w:r>
      <w:r>
        <w:rPr>
          <w:lang w:val="ru-RU"/>
        </w:rPr>
        <w:t xml:space="preserve"> 4.1 и выше, по причине </w:t>
      </w:r>
      <w:r>
        <w:rPr>
          <w:lang w:val="ru-RU"/>
        </w:rPr>
        <w:t xml:space="preserve">того, что больше 99% пользователей работают на устройствах под этой системой, а оставшийся 1% на устройствах с уже не поддерживаемой версией </w:t>
      </w:r>
      <w:r>
        <w:t>Android</w:t>
      </w:r>
      <w:r>
        <w:rPr>
          <w:lang w:val="ru-RU"/>
        </w:rPr>
        <w:t>.</w:t>
      </w:r>
    </w:p>
    <w:p w14:paraId="1B6E30A2" w14:textId="77777777" w:rsidR="00000000" w:rsidRDefault="007809A5">
      <w:pPr>
        <w:pStyle w:val="1"/>
        <w:rPr>
          <w:lang w:val="en-US"/>
        </w:rPr>
      </w:pPr>
      <w:bookmarkStart w:id="32" w:name="__RefHeading__18_1747452024"/>
      <w:bookmarkEnd w:id="32"/>
      <w:r>
        <w:t>Реализация</w:t>
      </w:r>
    </w:p>
    <w:p w14:paraId="6D4C73B1" w14:textId="77777777" w:rsidR="00000000" w:rsidRDefault="007809A5">
      <w:pPr>
        <w:pStyle w:val="2"/>
      </w:pPr>
      <w:bookmarkStart w:id="33" w:name="__RefHeading__20_1747452024"/>
      <w:bookmarkEnd w:id="33"/>
      <w:proofErr w:type="spellStart"/>
      <w:r>
        <w:rPr>
          <w:lang w:val="en-US"/>
        </w:rPr>
        <w:t>Сущности</w:t>
      </w:r>
      <w:proofErr w:type="spellEnd"/>
    </w:p>
    <w:p w14:paraId="28FF3A06" w14:textId="77777777" w:rsidR="00000000" w:rsidRDefault="007809A5">
      <w:pPr>
        <w:numPr>
          <w:ilvl w:val="0"/>
          <w:numId w:val="4"/>
        </w:numPr>
      </w:pPr>
      <w:r>
        <w:t>Клиент</w:t>
      </w:r>
    </w:p>
    <w:p w14:paraId="6261C13C" w14:textId="77777777" w:rsidR="00000000" w:rsidRDefault="007809A5">
      <w:pPr>
        <w:numPr>
          <w:ilvl w:val="0"/>
          <w:numId w:val="4"/>
        </w:numPr>
        <w:rPr>
          <w:lang w:val="en-US"/>
        </w:rPr>
      </w:pPr>
      <w:r>
        <w:t>Сервер</w:t>
      </w:r>
    </w:p>
    <w:p w14:paraId="5B3EF875" w14:textId="77777777" w:rsidR="00000000" w:rsidRDefault="007809A5">
      <w:pPr>
        <w:pStyle w:val="2"/>
      </w:pPr>
      <w:bookmarkStart w:id="34" w:name="__RefHeading__22_1747452024"/>
      <w:bookmarkEnd w:id="34"/>
      <w:proofErr w:type="spellStart"/>
      <w:r>
        <w:rPr>
          <w:lang w:val="en-US"/>
        </w:rPr>
        <w:t>Серверная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часть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приложения</w:t>
      </w:r>
      <w:proofErr w:type="spellEnd"/>
    </w:p>
    <w:p w14:paraId="19CE7C4B" w14:textId="77777777" w:rsidR="00000000" w:rsidRDefault="007809A5">
      <w:r>
        <w:t xml:space="preserve">Серверная часть основана на </w:t>
      </w:r>
      <w:proofErr w:type="spellStart"/>
      <w:r>
        <w:rPr>
          <w:lang w:val="en-US"/>
        </w:rPr>
        <w:t>FireBase</w:t>
      </w:r>
      <w:proofErr w:type="spellEnd"/>
      <w:r>
        <w:t xml:space="preserve">. </w:t>
      </w:r>
      <w:r>
        <w:rPr>
          <w:lang w:val="en-US"/>
        </w:rPr>
        <w:t>Firebas</w:t>
      </w:r>
      <w:r>
        <w:rPr>
          <w:lang w:val="en-US"/>
        </w:rPr>
        <w:t>e</w:t>
      </w:r>
      <w:r>
        <w:t xml:space="preserve"> является удобной в исполнении, реализации и эксплуатации. </w:t>
      </w:r>
      <w:r>
        <w:rPr>
          <w:lang w:val="en-US"/>
        </w:rPr>
        <w:t>Firebase</w:t>
      </w:r>
      <w:r>
        <w:t xml:space="preserve"> служит базой данных, которая изменяется в реальном времени и хранит данные в </w:t>
      </w:r>
      <w:r>
        <w:rPr>
          <w:lang w:val="en-US"/>
        </w:rPr>
        <w:t>JSON</w:t>
      </w:r>
      <w:r>
        <w:t>. Любые изменения в базе данных тут же синхронизируются между всеми клиентами, или девайсами, которые испо</w:t>
      </w:r>
      <w:r>
        <w:t xml:space="preserve">льзуют одну и ту же базу данных. Другими словами, обновление в </w:t>
      </w:r>
      <w:r>
        <w:rPr>
          <w:lang w:val="en-US"/>
        </w:rPr>
        <w:t>Firebase</w:t>
      </w:r>
      <w:r>
        <w:t xml:space="preserve"> происходят мгновенно.</w:t>
      </w:r>
    </w:p>
    <w:p w14:paraId="21831048" w14:textId="77777777" w:rsidR="00000000" w:rsidRDefault="007809A5">
      <w:pPr>
        <w:ind w:firstLine="576"/>
      </w:pPr>
      <w:r>
        <w:t xml:space="preserve">Вместе с хранилищем, </w:t>
      </w:r>
      <w:r>
        <w:rPr>
          <w:lang w:val="en-US"/>
        </w:rPr>
        <w:t>Firebase</w:t>
      </w:r>
      <w:r>
        <w:t xml:space="preserve"> также предоставляет пользовательскую аутентификацию, и поэтому все данные передаются через защищенное соединение </w:t>
      </w:r>
      <w:r>
        <w:rPr>
          <w:lang w:val="en-US"/>
        </w:rPr>
        <w:t>SSL</w:t>
      </w:r>
      <w:r>
        <w:t xml:space="preserve">. У </w:t>
      </w:r>
      <w:proofErr w:type="spellStart"/>
      <w:r>
        <w:t>Firebase</w:t>
      </w:r>
      <w:proofErr w:type="spellEnd"/>
      <w:r>
        <w:t xml:space="preserve"> ест</w:t>
      </w:r>
      <w:r>
        <w:t xml:space="preserve">ь SDK для </w:t>
      </w:r>
      <w:proofErr w:type="spellStart"/>
      <w:r>
        <w:t>Android</w:t>
      </w:r>
      <w:proofErr w:type="spellEnd"/>
      <w:r>
        <w:t xml:space="preserve">, </w:t>
      </w:r>
      <w:r>
        <w:rPr>
          <w:lang w:val="en-US"/>
        </w:rPr>
        <w:t>IOS</w:t>
      </w:r>
      <w:r>
        <w:t xml:space="preserve"> и </w:t>
      </w:r>
      <w:proofErr w:type="spellStart"/>
      <w:r>
        <w:t>JavaScript</w:t>
      </w:r>
      <w:proofErr w:type="spellEnd"/>
      <w:r>
        <w:t>. Все платформы могут использовать одну базу данных.</w:t>
      </w:r>
    </w:p>
    <w:p w14:paraId="3C145520" w14:textId="77777777" w:rsidR="00000000" w:rsidRDefault="007809A5">
      <w:pPr>
        <w:ind w:firstLine="576"/>
      </w:pPr>
    </w:p>
    <w:p w14:paraId="73128497" w14:textId="77777777" w:rsidR="00000000" w:rsidRDefault="007809A5">
      <w:pPr>
        <w:pageBreakBefore/>
      </w:pPr>
    </w:p>
    <w:p w14:paraId="28757823" w14:textId="77777777" w:rsidR="00000000" w:rsidRDefault="007809A5">
      <w:pPr>
        <w:pStyle w:val="2"/>
      </w:pPr>
      <w:bookmarkStart w:id="35" w:name="__RefHeading__24_1747452024"/>
      <w:bookmarkEnd w:id="35"/>
      <w:r>
        <w:t>Графический интерфейс</w:t>
      </w:r>
    </w:p>
    <w:p w14:paraId="3D8EA41E" w14:textId="77777777" w:rsidR="00000000" w:rsidRDefault="007809A5">
      <w:pPr>
        <w:ind w:firstLine="576"/>
      </w:pPr>
      <w:r>
        <w:t xml:space="preserve">Весть графический интерфейс был реализован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 с использованием </w:t>
      </w:r>
      <w:r>
        <w:rPr>
          <w:lang w:val="en-US"/>
        </w:rPr>
        <w:t>XML</w:t>
      </w:r>
      <w:r>
        <w:t>. Графический интерфейс приложения можно разделить на два основн</w:t>
      </w:r>
      <w:r>
        <w:t xml:space="preserve">ых окна. Главный экран или экран диалогов и экран переписки. Интерфейс создавался на основе аналогов, он простой для понимания и удобный в эксплуатации. </w:t>
      </w:r>
      <w:proofErr w:type="spellStart"/>
      <w:r>
        <w:t>Минималистичность</w:t>
      </w:r>
      <w:proofErr w:type="spellEnd"/>
      <w:r>
        <w:t xml:space="preserve"> интерфейса позволяет оставаться ему простым и функциональным.</w:t>
      </w:r>
    </w:p>
    <w:p w14:paraId="243ADEBA" w14:textId="77777777" w:rsidR="00000000" w:rsidRDefault="007809A5"/>
    <w:p w14:paraId="017F5885" w14:textId="77777777" w:rsidR="00000000" w:rsidRDefault="007809A5"/>
    <w:p w14:paraId="0D739CB8" w14:textId="77777777" w:rsidR="00000000" w:rsidRDefault="007809A5"/>
    <w:p w14:paraId="274FED61" w14:textId="77777777" w:rsidR="00000000" w:rsidRDefault="007809A5">
      <w:pPr>
        <w:pStyle w:val="3"/>
        <w:pageBreakBefore/>
      </w:pPr>
      <w:bookmarkStart w:id="36" w:name="__RefHeading__26_1747452024"/>
      <w:bookmarkEnd w:id="36"/>
      <w:r>
        <w:rPr>
          <w:rFonts w:ascii="Times New Roman" w:hAnsi="Times New Roman" w:cs="Times New Roman"/>
          <w:sz w:val="30"/>
          <w:szCs w:val="30"/>
        </w:rPr>
        <w:lastRenderedPageBreak/>
        <w:t>Экран диалогов</w:t>
      </w:r>
    </w:p>
    <w:p w14:paraId="40525980" w14:textId="77777777" w:rsidR="00000000" w:rsidRDefault="007809A5">
      <w:pPr>
        <w:ind w:firstLine="709"/>
      </w:pPr>
      <w:r>
        <w:t>Главн</w:t>
      </w:r>
      <w:r>
        <w:t>ый экран или экран диалогов. На нём можно выбрать и войти в диалог, создать новый диалог или выйти из аккаунта.</w:t>
      </w:r>
    </w:p>
    <w:p w14:paraId="3240489F" w14:textId="77777777" w:rsidR="00000000" w:rsidRDefault="007809A5"/>
    <w:p w14:paraId="672ED812" w14:textId="77777777" w:rsidR="00000000" w:rsidRDefault="00C31D95">
      <w:pPr>
        <w:jc w:val="center"/>
      </w:pPr>
      <w:r>
        <w:rPr>
          <w:noProof/>
        </w:rPr>
        <w:drawing>
          <wp:inline distT="0" distB="0" distL="0" distR="0" wp14:anchorId="4273870F" wp14:editId="651112C1">
            <wp:extent cx="3632200" cy="6451600"/>
            <wp:effectExtent l="0" t="0" r="0" b="0"/>
            <wp:docPr id="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225A" w14:textId="77777777" w:rsidR="00000000" w:rsidRDefault="007809A5">
      <w:pPr>
        <w:jc w:val="center"/>
        <w:rPr>
          <w:rFonts w:cs="Times New Roman"/>
          <w:sz w:val="30"/>
          <w:szCs w:val="30"/>
        </w:rPr>
      </w:pPr>
      <w:r>
        <w:t>Рис №. Экран диалогов.</w:t>
      </w:r>
    </w:p>
    <w:p w14:paraId="04469B2F" w14:textId="77777777" w:rsidR="00000000" w:rsidRDefault="007809A5">
      <w:pPr>
        <w:pStyle w:val="3"/>
        <w:pageBreakBefore/>
      </w:pPr>
      <w:bookmarkStart w:id="37" w:name="__RefHeading__28_1747452024"/>
      <w:bookmarkEnd w:id="37"/>
      <w:r>
        <w:rPr>
          <w:rFonts w:ascii="Times New Roman" w:hAnsi="Times New Roman" w:cs="Times New Roman"/>
          <w:sz w:val="30"/>
          <w:szCs w:val="30"/>
        </w:rPr>
        <w:lastRenderedPageBreak/>
        <w:t>Экран переписки</w:t>
      </w:r>
    </w:p>
    <w:p w14:paraId="23BC0E4D" w14:textId="77777777" w:rsidR="00000000" w:rsidRDefault="007809A5">
      <w:pPr>
        <w:ind w:firstLine="709"/>
      </w:pPr>
      <w:r>
        <w:t>На экране переписки имеется значок выхода на главный экран с диалогами, возможность просмотра сообщени</w:t>
      </w:r>
      <w:r>
        <w:t>й, поле ввода сообщений и кнопка отправки.</w:t>
      </w:r>
    </w:p>
    <w:p w14:paraId="007D6A9B" w14:textId="77777777" w:rsidR="00000000" w:rsidRDefault="007809A5">
      <w:pPr>
        <w:ind w:firstLine="709"/>
      </w:pPr>
    </w:p>
    <w:p w14:paraId="666F6C7C" w14:textId="77777777" w:rsidR="00000000" w:rsidRDefault="00C31D95">
      <w:pPr>
        <w:jc w:val="center"/>
      </w:pPr>
      <w:r>
        <w:rPr>
          <w:noProof/>
        </w:rPr>
        <w:drawing>
          <wp:inline distT="0" distB="0" distL="0" distR="0" wp14:anchorId="5B095AD1" wp14:editId="10EDE290">
            <wp:extent cx="3632200" cy="6451600"/>
            <wp:effectExtent l="0" t="0" r="0" b="0"/>
            <wp:docPr id="5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C962" w14:textId="77777777" w:rsidR="00000000" w:rsidRDefault="007809A5">
      <w:pPr>
        <w:jc w:val="center"/>
      </w:pPr>
      <w:r>
        <w:t>Рис №. Экран переписки.</w:t>
      </w:r>
    </w:p>
    <w:p w14:paraId="68B78EF7" w14:textId="77777777" w:rsidR="00000000" w:rsidRDefault="007809A5">
      <w:pPr>
        <w:jc w:val="center"/>
      </w:pPr>
    </w:p>
    <w:p w14:paraId="64F475D1" w14:textId="77777777" w:rsidR="00000000" w:rsidRDefault="007809A5">
      <w:pPr>
        <w:jc w:val="center"/>
      </w:pPr>
    </w:p>
    <w:p w14:paraId="1158B5D6" w14:textId="77777777" w:rsidR="00000000" w:rsidRDefault="007809A5">
      <w:pPr>
        <w:jc w:val="left"/>
      </w:pPr>
      <w:r>
        <w:tab/>
        <w:t xml:space="preserve">При нажатии на сообщение они подсвечиваются, что свидетельствует об </w:t>
      </w:r>
      <w:r>
        <w:lastRenderedPageBreak/>
        <w:t>их выделении, и в верхней части экрана появляется кнопка, в виде мусорной корзины, по нажатию на которую можно удал</w:t>
      </w:r>
      <w:r>
        <w:t>ить сообщения.</w:t>
      </w:r>
    </w:p>
    <w:p w14:paraId="13447D3B" w14:textId="77777777" w:rsidR="00000000" w:rsidRDefault="007809A5">
      <w:pPr>
        <w:jc w:val="left"/>
      </w:pPr>
    </w:p>
    <w:p w14:paraId="4584F389" w14:textId="77777777" w:rsidR="00000000" w:rsidRDefault="00C31D95">
      <w:pPr>
        <w:jc w:val="center"/>
      </w:pPr>
      <w:r>
        <w:rPr>
          <w:noProof/>
        </w:rPr>
        <w:drawing>
          <wp:inline distT="0" distB="0" distL="0" distR="0" wp14:anchorId="1119719A" wp14:editId="1827D8C5">
            <wp:extent cx="3632200" cy="6451600"/>
            <wp:effectExtent l="0" t="0" r="0" b="0"/>
            <wp:docPr id="4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645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A3F7" w14:textId="77777777" w:rsidR="00000000" w:rsidRDefault="007809A5">
      <w:pPr>
        <w:jc w:val="center"/>
      </w:pPr>
      <w:r>
        <w:t>Рис №. Выделение и удаление сообщений.</w:t>
      </w:r>
    </w:p>
    <w:p w14:paraId="73C2025C" w14:textId="77777777" w:rsidR="00000000" w:rsidRDefault="007809A5"/>
    <w:p w14:paraId="74E17622" w14:textId="77777777" w:rsidR="00000000" w:rsidRDefault="007809A5"/>
    <w:p w14:paraId="087DFA27" w14:textId="77777777" w:rsidR="00000000" w:rsidRDefault="007809A5">
      <w:pPr>
        <w:pStyle w:val="1"/>
      </w:pPr>
      <w:bookmarkStart w:id="38" w:name="__RefHeading__30_1747452024"/>
      <w:bookmarkEnd w:id="38"/>
      <w:r>
        <w:lastRenderedPageBreak/>
        <w:t>Тестирование</w:t>
      </w:r>
    </w:p>
    <w:p w14:paraId="63F27120" w14:textId="77777777" w:rsidR="00000000" w:rsidRDefault="007809A5">
      <w:r>
        <w:t>После реализации всех задач, был проведен запланированный набор тестов. Он включает 3 вида тестирования:</w:t>
      </w:r>
    </w:p>
    <w:p w14:paraId="66EAB2FD" w14:textId="77777777" w:rsidR="00000000" w:rsidRDefault="007809A5">
      <w:pPr>
        <w:numPr>
          <w:ilvl w:val="0"/>
          <w:numId w:val="5"/>
        </w:numPr>
        <w:rPr>
          <w:lang w:val="en-US"/>
        </w:rPr>
      </w:pPr>
      <w:r>
        <w:t>Дымовое тестирование</w:t>
      </w:r>
    </w:p>
    <w:p w14:paraId="54E16FFF" w14:textId="77777777" w:rsidR="00000000" w:rsidRDefault="007809A5">
      <w:pPr>
        <w:numPr>
          <w:ilvl w:val="0"/>
          <w:numId w:val="5"/>
        </w:numPr>
      </w:pPr>
      <w:r>
        <w:rPr>
          <w:lang w:val="en-US"/>
        </w:rPr>
        <w:t>UI</w:t>
      </w:r>
      <w:r>
        <w:t xml:space="preserve"> тесты</w:t>
      </w:r>
    </w:p>
    <w:p w14:paraId="67926C8A" w14:textId="77777777" w:rsidR="00000000" w:rsidRDefault="007809A5">
      <w:pPr>
        <w:numPr>
          <w:ilvl w:val="0"/>
          <w:numId w:val="5"/>
        </w:numPr>
      </w:pPr>
      <w:proofErr w:type="spellStart"/>
      <w:r>
        <w:t>Юзабилити</w:t>
      </w:r>
      <w:proofErr w:type="spellEnd"/>
      <w:r>
        <w:t xml:space="preserve"> тесты</w:t>
      </w:r>
    </w:p>
    <w:p w14:paraId="775AE157" w14:textId="77777777" w:rsidR="00000000" w:rsidRDefault="007809A5"/>
    <w:p w14:paraId="7483C66E" w14:textId="77777777" w:rsidR="00000000" w:rsidRDefault="007809A5"/>
    <w:p w14:paraId="7E6065AA" w14:textId="77777777" w:rsidR="00000000" w:rsidRDefault="007809A5">
      <w:pPr>
        <w:rPr>
          <w:lang w:val="en-US"/>
        </w:rPr>
      </w:pPr>
    </w:p>
    <w:p w14:paraId="532926C3" w14:textId="77777777" w:rsidR="007809A5" w:rsidRDefault="007809A5">
      <w:pPr>
        <w:rPr>
          <w:lang w:val="en-US"/>
        </w:rPr>
      </w:pPr>
    </w:p>
    <w:sectPr w:rsidR="007809A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134" w:header="720" w:footer="720" w:gutter="0"/>
      <w:cols w:space="720"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C31098" w14:textId="77777777" w:rsidR="007809A5" w:rsidRDefault="007809A5" w:rsidP="00C31D95">
      <w:pPr>
        <w:spacing w:line="240" w:lineRule="auto"/>
      </w:pPr>
      <w:r>
        <w:separator/>
      </w:r>
    </w:p>
  </w:endnote>
  <w:endnote w:type="continuationSeparator" w:id="0">
    <w:p w14:paraId="432F1D08" w14:textId="77777777" w:rsidR="007809A5" w:rsidRDefault="007809A5" w:rsidP="00C31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1DBFD" w14:textId="77777777" w:rsidR="00C31D95" w:rsidRDefault="00C31D95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64699" w14:textId="77777777" w:rsidR="00C31D95" w:rsidRDefault="00C31D95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4A488" w14:textId="77777777" w:rsidR="00C31D95" w:rsidRDefault="00C31D9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203845" w14:textId="77777777" w:rsidR="007809A5" w:rsidRDefault="007809A5" w:rsidP="00C31D95">
      <w:pPr>
        <w:spacing w:line="240" w:lineRule="auto"/>
      </w:pPr>
      <w:r>
        <w:separator/>
      </w:r>
    </w:p>
  </w:footnote>
  <w:footnote w:type="continuationSeparator" w:id="0">
    <w:p w14:paraId="3D2F772C" w14:textId="77777777" w:rsidR="007809A5" w:rsidRDefault="007809A5" w:rsidP="00C31D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180FC" w14:textId="77777777" w:rsidR="00C31D95" w:rsidRDefault="00C31D95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04B75D" w14:textId="77777777" w:rsidR="00C31D95" w:rsidRDefault="00C31D95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16D6B" w14:textId="77777777" w:rsidR="00C31D95" w:rsidRDefault="00C31D95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ascii="Symbol" w:hAnsi="Symbol" w:cs="OpenSymbol"/>
        <w:caps w:val="0"/>
        <w:smallCaps w:val="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412" w:hanging="576"/>
      </w:pPr>
      <w:rPr>
        <w:rFonts w:ascii="OpenSymbol" w:hAnsi="OpenSymbol" w:cs="OpenSymbol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00000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00000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  <w:color w:val="FF6600"/>
        <w:lang w:val="en-U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lang w:val="en-U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  <w:lang w:val="en-US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lang w:val="en-US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lang w:val="en-US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lang w:val="en-US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95"/>
    <w:rsid w:val="002A0E83"/>
    <w:rsid w:val="004E5675"/>
    <w:rsid w:val="007809A5"/>
    <w:rsid w:val="00C31D95"/>
    <w:rsid w:val="00D31962"/>
    <w:rsid w:val="00E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B132D7C"/>
  <w15:chartTrackingRefBased/>
  <w15:docId w15:val="{B53670E4-87EF-5C4A-A8EC-064D925CC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jc w:val="both"/>
    </w:pPr>
    <w:rPr>
      <w:rFonts w:eastAsia="SimSun" w:cs="Arial Unicode MS"/>
      <w:kern w:val="1"/>
      <w:sz w:val="28"/>
      <w:szCs w:val="28"/>
      <w:lang w:eastAsia="hi-IN" w:bidi="hi-IN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eastAsia="Times New Roman" w:cs="Times New Roman"/>
      <w:b/>
      <w:bCs/>
      <w:iCs/>
      <w:sz w:val="30"/>
      <w:szCs w:val="30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Mangal"/>
      <w:b/>
      <w:bCs/>
      <w:sz w:val="26"/>
      <w:szCs w:val="23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Mangal"/>
      <w:b/>
      <w:bCs/>
      <w:szCs w:val="25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 w:cs="Mangal"/>
      <w:b/>
      <w:bCs/>
      <w:i/>
      <w:iCs/>
      <w:sz w:val="26"/>
      <w:szCs w:val="23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Mangal"/>
      <w:b/>
      <w:bCs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Mangal"/>
      <w:szCs w:val="21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Mangal"/>
      <w:i/>
      <w:iCs/>
      <w:szCs w:val="21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Mangal"/>
      <w:sz w:val="2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  <w:caps w:val="0"/>
      <w:smallCaps w:val="0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"/>
      <w:color w:val="000000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8Num3z0">
    <w:name w:val="WW8Num3z0"/>
  </w:style>
  <w:style w:type="character" w:customStyle="1" w:styleId="WW8Num3z1">
    <w:name w:val="WW8Num3z1"/>
    <w:rPr>
      <w:color w:val="FF6600"/>
      <w:lang w:val="en-US"/>
    </w:rPr>
  </w:style>
  <w:style w:type="character" w:customStyle="1" w:styleId="WW8Num3z2">
    <w:name w:val="WW8Num3z2"/>
  </w:style>
  <w:style w:type="character" w:customStyle="1" w:styleId="WW8Num4z0">
    <w:name w:val="WW8Num4z0"/>
    <w:rPr>
      <w:lang w:val="en-US"/>
    </w:rPr>
  </w:style>
  <w:style w:type="character" w:customStyle="1" w:styleId="WW8Num5z0">
    <w:name w:val="WW8Num5z0"/>
    <w:rPr>
      <w:lang w:val="en-US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7z0">
    <w:name w:val="WW8Num7z0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Courier New" w:hAnsi="Courier New" w:cs="Courier New" w:hint="default"/>
      <w:lang w:val="en-US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9z0">
    <w:name w:val="WW8Num9z0"/>
    <w:rPr>
      <w:rFonts w:ascii="Symbol" w:hAnsi="Symbol" w:cs="Symbol" w:hint="default"/>
      <w:lang w:val="en-US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3z3">
    <w:name w:val="WW8Num3z3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2z0">
    <w:name w:val="WW8Num12z0"/>
    <w:rPr>
      <w:rFonts w:ascii="Symbol" w:hAnsi="Symbol" w:cs="Symbol" w:hint="default"/>
      <w:lang w:val="en-US"/>
    </w:rPr>
  </w:style>
  <w:style w:type="character" w:customStyle="1" w:styleId="WW8Num12z1">
    <w:name w:val="WW8Num12z1"/>
    <w:rPr>
      <w:rFonts w:ascii="Courier New" w:hAnsi="Courier New" w:cs="Courier New" w:hint="default"/>
      <w:lang w:val="en-US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Symbol" w:hAnsi="Symbol" w:cs="Symbo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St4z0">
    <w:name w:val="WW8NumSt4z0"/>
    <w:rPr>
      <w:rFonts w:ascii="Symbol" w:hAnsi="Symbol" w:cs="Symbol" w:hint="default"/>
    </w:rPr>
  </w:style>
  <w:style w:type="character" w:customStyle="1" w:styleId="10">
    <w:name w:val="Основной шрифт абзаца1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a3">
    <w:name w:val="Маркеры списка"/>
    <w:rPr>
      <w:rFonts w:ascii="OpenSymbol" w:eastAsia="OpenSymbol" w:hAnsi="OpenSymbol" w:cs="OpenSymbol"/>
    </w:rPr>
  </w:style>
  <w:style w:type="character" w:customStyle="1" w:styleId="20">
    <w:name w:val="Заголовок_2 Знак"/>
    <w:rPr>
      <w:b/>
      <w:color w:val="000000"/>
      <w:sz w:val="36"/>
      <w:szCs w:val="36"/>
    </w:rPr>
  </w:style>
  <w:style w:type="character" w:customStyle="1" w:styleId="11">
    <w:name w:val="Заголовок 1 Знак"/>
    <w:rPr>
      <w:b/>
      <w:bCs/>
      <w:kern w:val="1"/>
      <w:sz w:val="36"/>
      <w:szCs w:val="36"/>
      <w:lang w:eastAsia="hi-IN" w:bidi="hi-IN"/>
    </w:rPr>
  </w:style>
  <w:style w:type="character" w:styleId="a4">
    <w:name w:val="Hyperlink"/>
    <w:rPr>
      <w:color w:val="0000FF"/>
      <w:u w:val="single"/>
    </w:rPr>
  </w:style>
  <w:style w:type="character" w:customStyle="1" w:styleId="21">
    <w:name w:val="Заголовок 2 Знак"/>
    <w:rPr>
      <w:rFonts w:eastAsia="Times New Roman"/>
      <w:b/>
      <w:bCs/>
      <w:iCs/>
      <w:kern w:val="1"/>
      <w:sz w:val="30"/>
      <w:szCs w:val="30"/>
      <w:lang w:eastAsia="hi-IN" w:bidi="hi-IN"/>
    </w:rPr>
  </w:style>
  <w:style w:type="character" w:customStyle="1" w:styleId="12">
    <w:name w:val="Стиль1 Знак"/>
    <w:rPr>
      <w:b/>
      <w:color w:val="000000"/>
      <w:sz w:val="30"/>
      <w:szCs w:val="30"/>
    </w:rPr>
  </w:style>
  <w:style w:type="character" w:customStyle="1" w:styleId="30">
    <w:name w:val="Заголовок 3 Знак"/>
    <w:rPr>
      <w:rFonts w:ascii="Cambria" w:eastAsia="Times New Roman" w:hAnsi="Cambria" w:cs="Mangal"/>
      <w:b/>
      <w:bCs/>
      <w:kern w:val="1"/>
      <w:sz w:val="26"/>
      <w:szCs w:val="23"/>
      <w:lang w:eastAsia="hi-IN" w:bidi="hi-IN"/>
    </w:rPr>
  </w:style>
  <w:style w:type="character" w:customStyle="1" w:styleId="40">
    <w:name w:val="Заголовок 4 Знак"/>
    <w:rPr>
      <w:rFonts w:ascii="Calibri" w:eastAsia="Times New Roman" w:hAnsi="Calibri" w:cs="Mangal"/>
      <w:b/>
      <w:bCs/>
      <w:kern w:val="1"/>
      <w:sz w:val="28"/>
      <w:szCs w:val="25"/>
      <w:lang w:eastAsia="hi-IN" w:bidi="hi-IN"/>
    </w:rPr>
  </w:style>
  <w:style w:type="character" w:customStyle="1" w:styleId="50">
    <w:name w:val="Заголовок 5 Знак"/>
    <w:rPr>
      <w:rFonts w:ascii="Calibri" w:eastAsia="Times New Roman" w:hAnsi="Calibri" w:cs="Mangal"/>
      <w:b/>
      <w:bCs/>
      <w:i/>
      <w:iCs/>
      <w:kern w:val="1"/>
      <w:sz w:val="26"/>
      <w:szCs w:val="23"/>
      <w:lang w:eastAsia="hi-IN" w:bidi="hi-IN"/>
    </w:rPr>
  </w:style>
  <w:style w:type="character" w:customStyle="1" w:styleId="60">
    <w:name w:val="Заголовок 6 Знак"/>
    <w:rPr>
      <w:rFonts w:ascii="Calibri" w:eastAsia="Times New Roman" w:hAnsi="Calibri" w:cs="Mangal"/>
      <w:b/>
      <w:bCs/>
      <w:kern w:val="1"/>
      <w:sz w:val="22"/>
      <w:lang w:eastAsia="hi-IN" w:bidi="hi-IN"/>
    </w:rPr>
  </w:style>
  <w:style w:type="character" w:customStyle="1" w:styleId="70">
    <w:name w:val="Заголовок 7 Знак"/>
    <w:rPr>
      <w:rFonts w:ascii="Calibri" w:eastAsia="Times New Roman" w:hAnsi="Calibri" w:cs="Mangal"/>
      <w:kern w:val="1"/>
      <w:sz w:val="24"/>
      <w:szCs w:val="21"/>
      <w:lang w:eastAsia="hi-IN" w:bidi="hi-IN"/>
    </w:rPr>
  </w:style>
  <w:style w:type="character" w:customStyle="1" w:styleId="80">
    <w:name w:val="Заголовок 8 Знак"/>
    <w:rPr>
      <w:rFonts w:ascii="Calibri" w:eastAsia="Times New Roman" w:hAnsi="Calibri" w:cs="Mangal"/>
      <w:i/>
      <w:iCs/>
      <w:kern w:val="1"/>
      <w:sz w:val="24"/>
      <w:szCs w:val="21"/>
      <w:lang w:eastAsia="hi-IN" w:bidi="hi-IN"/>
    </w:rPr>
  </w:style>
  <w:style w:type="character" w:customStyle="1" w:styleId="90">
    <w:name w:val="Заголовок 9 Знак"/>
    <w:rPr>
      <w:rFonts w:ascii="Cambria" w:eastAsia="Times New Roman" w:hAnsi="Cambria" w:cs="Mangal"/>
      <w:kern w:val="1"/>
      <w:sz w:val="22"/>
      <w:lang w:eastAsia="hi-IN" w:bidi="hi-IN"/>
    </w:rPr>
  </w:style>
  <w:style w:type="character" w:customStyle="1" w:styleId="a5">
    <w:name w:val="Текст_ Знак"/>
    <w:rPr>
      <w:color w:val="000000"/>
      <w:sz w:val="28"/>
      <w:szCs w:val="28"/>
    </w:rPr>
  </w:style>
  <w:style w:type="character" w:customStyle="1" w:styleId="a6">
    <w:name w:val="СТИЛЬ ТЕКСТА Знак"/>
    <w:rPr>
      <w:sz w:val="28"/>
      <w:szCs w:val="36"/>
      <w:lang w:val="en-US"/>
    </w:rPr>
  </w:style>
  <w:style w:type="character" w:customStyle="1" w:styleId="31">
    <w:name w:val="Заголовок_3 Знак"/>
    <w:rPr>
      <w:b/>
      <w:color w:val="000000"/>
      <w:sz w:val="30"/>
      <w:szCs w:val="28"/>
      <w:lang w:val="en-US"/>
    </w:rPr>
  </w:style>
  <w:style w:type="character" w:customStyle="1" w:styleId="a7">
    <w:name w:val="Символ нумерации"/>
  </w:style>
  <w:style w:type="paragraph" w:customStyle="1" w:styleId="13">
    <w:name w:val="Заголовок1"/>
    <w:basedOn w:val="a"/>
    <w:next w:val="a8"/>
    <w:pPr>
      <w:keepNext/>
      <w:spacing w:before="240" w:after="120"/>
    </w:pPr>
    <w:rPr>
      <w:rFonts w:ascii="Arial" w:eastAsia="Microsoft YaHei" w:hAnsi="Arial" w:cs="Arial"/>
    </w:rPr>
  </w:style>
  <w:style w:type="paragraph" w:styleId="a8">
    <w:name w:val="Body Text"/>
    <w:basedOn w:val="a"/>
    <w:pPr>
      <w:spacing w:after="120"/>
    </w:pPr>
  </w:style>
  <w:style w:type="paragraph" w:styleId="a9">
    <w:name w:val="List"/>
    <w:basedOn w:val="a8"/>
  </w:style>
  <w:style w:type="paragraph" w:customStyle="1" w:styleId="aa">
    <w:name w:val="Название"/>
    <w:basedOn w:val="a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styleId="ab">
    <w:name w:val="Title"/>
    <w:basedOn w:val="a"/>
    <w:next w:val="a8"/>
    <w:qFormat/>
    <w:pPr>
      <w:keepNext/>
      <w:spacing w:before="240" w:after="120"/>
    </w:pPr>
    <w:rPr>
      <w:rFonts w:ascii="Arial" w:eastAsia="Microsoft YaHei" w:hAnsi="Arial"/>
    </w:rPr>
  </w:style>
  <w:style w:type="paragraph" w:styleId="ac">
    <w:name w:val="Subtitle"/>
    <w:basedOn w:val="13"/>
    <w:next w:val="a8"/>
    <w:qFormat/>
    <w:pPr>
      <w:jc w:val="center"/>
    </w:pPr>
    <w:rPr>
      <w:i/>
      <w:iCs/>
    </w:rPr>
  </w:style>
  <w:style w:type="paragraph" w:customStyle="1" w:styleId="14">
    <w:name w:val="Название1"/>
    <w:basedOn w:val="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15">
    <w:name w:val="Указатель1"/>
    <w:basedOn w:val="a"/>
    <w:pPr>
      <w:suppressLineNumbers/>
    </w:pPr>
  </w:style>
  <w:style w:type="paragraph" w:customStyle="1" w:styleId="16">
    <w:name w:val="Текст1"/>
    <w:basedOn w:val="a"/>
    <w:rPr>
      <w:rFonts w:ascii="Courier New" w:hAnsi="Courier New" w:cs="Courier New"/>
    </w:rPr>
  </w:style>
  <w:style w:type="paragraph" w:customStyle="1" w:styleId="210">
    <w:name w:val="Основной текст 21"/>
    <w:basedOn w:val="a"/>
    <w:pPr>
      <w:spacing w:after="120" w:line="480" w:lineRule="auto"/>
    </w:pPr>
  </w:style>
  <w:style w:type="paragraph" w:customStyle="1" w:styleId="23">
    <w:name w:val="Заголовок_2"/>
    <w:basedOn w:val="1"/>
    <w:pPr>
      <w:keepNext w:val="0"/>
      <w:widowControl/>
      <w:numPr>
        <w:numId w:val="0"/>
      </w:numPr>
      <w:suppressAutoHyphens w:val="0"/>
      <w:spacing w:before="0" w:after="0"/>
      <w:ind w:left="360"/>
      <w:jc w:val="center"/>
    </w:pPr>
    <w:rPr>
      <w:bCs w:val="0"/>
      <w:color w:val="000000"/>
      <w:lang w:eastAsia="ar-SA" w:bidi="ar-SA"/>
    </w:rPr>
  </w:style>
  <w:style w:type="paragraph" w:styleId="ad">
    <w:name w:val="TOC Heading"/>
    <w:basedOn w:val="1"/>
    <w:next w:val="a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color w:val="365F91"/>
      <w:sz w:val="28"/>
      <w:szCs w:val="28"/>
      <w:lang w:eastAsia="ar-SA" w:bidi="ar-SA"/>
    </w:rPr>
  </w:style>
  <w:style w:type="paragraph" w:styleId="17">
    <w:name w:val="toc 1"/>
    <w:basedOn w:val="a"/>
    <w:next w:val="a"/>
    <w:pPr>
      <w:spacing w:before="120" w:after="120"/>
    </w:pPr>
    <w:rPr>
      <w:rFonts w:cs="Mangal"/>
      <w:szCs w:val="21"/>
    </w:rPr>
  </w:style>
  <w:style w:type="paragraph" w:customStyle="1" w:styleId="18">
    <w:name w:val="Стиль1"/>
    <w:basedOn w:val="23"/>
    <w:next w:val="23"/>
    <w:rPr>
      <w:sz w:val="30"/>
      <w:szCs w:val="30"/>
    </w:rPr>
  </w:style>
  <w:style w:type="paragraph" w:customStyle="1" w:styleId="ae">
    <w:name w:val="Обычный (веб)"/>
    <w:basedOn w:val="a"/>
    <w:rPr>
      <w:rFonts w:cs="Mangal"/>
      <w:sz w:val="24"/>
      <w:szCs w:val="21"/>
    </w:rPr>
  </w:style>
  <w:style w:type="paragraph" w:customStyle="1" w:styleId="af">
    <w:name w:val="Текст_"/>
    <w:basedOn w:val="ae"/>
    <w:pPr>
      <w:widowControl/>
      <w:suppressAutoHyphens w:val="0"/>
      <w:ind w:firstLine="709"/>
    </w:pPr>
    <w:rPr>
      <w:rFonts w:eastAsia="Times New Roman" w:cs="Times New Roman"/>
      <w:color w:val="000000"/>
      <w:sz w:val="28"/>
      <w:szCs w:val="28"/>
      <w:lang w:eastAsia="ar-SA" w:bidi="ar-SA"/>
    </w:rPr>
  </w:style>
  <w:style w:type="paragraph" w:customStyle="1" w:styleId="af0">
    <w:name w:val="СТИЛЬ ТЕКСТА"/>
    <w:basedOn w:val="a"/>
    <w:pPr>
      <w:widowControl/>
      <w:suppressAutoHyphens w:val="0"/>
      <w:ind w:firstLine="709"/>
    </w:pPr>
    <w:rPr>
      <w:rFonts w:eastAsia="Times New Roman" w:cs="Times New Roman"/>
      <w:szCs w:val="36"/>
      <w:lang w:val="en-US" w:eastAsia="ar-SA" w:bidi="ar-SA"/>
    </w:rPr>
  </w:style>
  <w:style w:type="paragraph" w:styleId="af1">
    <w:name w:val="List Paragraph"/>
    <w:basedOn w:val="a"/>
    <w:qFormat/>
    <w:pPr>
      <w:widowControl/>
      <w:suppressAutoHyphens w:val="0"/>
      <w:spacing w:after="200"/>
      <w:ind w:left="720"/>
    </w:pPr>
    <w:rPr>
      <w:rFonts w:eastAsia="Times New Roman" w:cs="Times New Roman"/>
      <w:lang w:eastAsia="ar-SA" w:bidi="ar-SA"/>
    </w:rPr>
  </w:style>
  <w:style w:type="paragraph" w:customStyle="1" w:styleId="32">
    <w:name w:val="Заголовок_3"/>
    <w:basedOn w:val="23"/>
    <w:pPr>
      <w:jc w:val="left"/>
    </w:pPr>
    <w:rPr>
      <w:sz w:val="30"/>
      <w:szCs w:val="28"/>
      <w:lang w:val="en-US"/>
    </w:rPr>
  </w:style>
  <w:style w:type="paragraph" w:styleId="24">
    <w:name w:val="toc 2"/>
    <w:basedOn w:val="22"/>
    <w:pPr>
      <w:tabs>
        <w:tab w:val="right" w:leader="dot" w:pos="9355"/>
      </w:tabs>
      <w:ind w:left="283"/>
    </w:pPr>
  </w:style>
  <w:style w:type="paragraph" w:styleId="33">
    <w:name w:val="toc 3"/>
    <w:basedOn w:val="22"/>
    <w:pPr>
      <w:tabs>
        <w:tab w:val="right" w:leader="dot" w:pos="9072"/>
      </w:tabs>
      <w:ind w:left="566"/>
    </w:pPr>
  </w:style>
  <w:style w:type="paragraph" w:styleId="41">
    <w:name w:val="toc 4"/>
    <w:basedOn w:val="22"/>
    <w:pPr>
      <w:tabs>
        <w:tab w:val="right" w:leader="dot" w:pos="8789"/>
      </w:tabs>
      <w:ind w:left="849"/>
    </w:pPr>
  </w:style>
  <w:style w:type="paragraph" w:styleId="51">
    <w:name w:val="toc 5"/>
    <w:basedOn w:val="22"/>
    <w:pPr>
      <w:tabs>
        <w:tab w:val="right" w:leader="dot" w:pos="8506"/>
      </w:tabs>
      <w:ind w:left="1132"/>
    </w:pPr>
  </w:style>
  <w:style w:type="paragraph" w:styleId="61">
    <w:name w:val="toc 6"/>
    <w:basedOn w:val="22"/>
    <w:pPr>
      <w:tabs>
        <w:tab w:val="right" w:leader="dot" w:pos="8223"/>
      </w:tabs>
      <w:ind w:left="1415"/>
    </w:pPr>
  </w:style>
  <w:style w:type="paragraph" w:styleId="71">
    <w:name w:val="toc 7"/>
    <w:basedOn w:val="22"/>
    <w:pPr>
      <w:tabs>
        <w:tab w:val="right" w:leader="dot" w:pos="7940"/>
      </w:tabs>
      <w:ind w:left="1698"/>
    </w:pPr>
  </w:style>
  <w:style w:type="paragraph" w:styleId="81">
    <w:name w:val="toc 8"/>
    <w:basedOn w:val="22"/>
    <w:pPr>
      <w:tabs>
        <w:tab w:val="right" w:leader="dot" w:pos="7657"/>
      </w:tabs>
      <w:ind w:left="1981"/>
    </w:pPr>
  </w:style>
  <w:style w:type="paragraph" w:styleId="91">
    <w:name w:val="toc 9"/>
    <w:basedOn w:val="22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22"/>
    <w:pPr>
      <w:tabs>
        <w:tab w:val="right" w:leader="dot" w:pos="7091"/>
      </w:tabs>
      <w:ind w:left="2547"/>
    </w:pPr>
  </w:style>
  <w:style w:type="paragraph" w:styleId="af2">
    <w:name w:val="header"/>
    <w:basedOn w:val="a"/>
    <w:link w:val="af3"/>
    <w:uiPriority w:val="99"/>
    <w:unhideWhenUsed/>
    <w:rsid w:val="00C31D95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3">
    <w:name w:val="Верхний колонтитул Знак"/>
    <w:basedOn w:val="a0"/>
    <w:link w:val="af2"/>
    <w:uiPriority w:val="99"/>
    <w:rsid w:val="00C31D95"/>
    <w:rPr>
      <w:rFonts w:eastAsia="SimSun" w:cs="Mangal"/>
      <w:kern w:val="1"/>
      <w:sz w:val="28"/>
      <w:szCs w:val="25"/>
      <w:lang w:eastAsia="hi-IN" w:bidi="hi-IN"/>
    </w:rPr>
  </w:style>
  <w:style w:type="paragraph" w:styleId="af4">
    <w:name w:val="footer"/>
    <w:basedOn w:val="a"/>
    <w:link w:val="af5"/>
    <w:uiPriority w:val="99"/>
    <w:unhideWhenUsed/>
    <w:rsid w:val="00C31D95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5">
    <w:name w:val="Нижний колонтитул Знак"/>
    <w:basedOn w:val="a0"/>
    <w:link w:val="af4"/>
    <w:uiPriority w:val="99"/>
    <w:rsid w:val="00C31D95"/>
    <w:rPr>
      <w:rFonts w:eastAsia="SimSun" w:cs="Mangal"/>
      <w:kern w:val="1"/>
      <w:sz w:val="28"/>
      <w:szCs w:val="25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2124</Words>
  <Characters>12112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Microsoft Office User</cp:lastModifiedBy>
  <cp:revision>2</cp:revision>
  <cp:lastPrinted>2020-09-15T10:44:00Z</cp:lastPrinted>
  <dcterms:created xsi:type="dcterms:W3CDTF">2020-09-15T10:55:00Z</dcterms:created>
  <dcterms:modified xsi:type="dcterms:W3CDTF">2020-09-15T10:55:00Z</dcterms:modified>
</cp:coreProperties>
</file>